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37EA0" w14:textId="02E4A322" w:rsidR="007B1A49" w:rsidRPr="00584389" w:rsidRDefault="007B1A49" w:rsidP="007B1A49">
      <w:pPr>
        <w:ind w:left="720" w:hanging="360"/>
        <w:jc w:val="center"/>
        <w:rPr>
          <w:rFonts w:cstheme="minorHAnsi"/>
          <w:b/>
          <w:bCs/>
          <w:sz w:val="48"/>
          <w:szCs w:val="48"/>
          <w:u w:val="single"/>
        </w:rPr>
      </w:pPr>
      <w:r w:rsidRPr="00584389">
        <w:rPr>
          <w:rFonts w:cstheme="minorHAnsi"/>
          <w:b/>
          <w:bCs/>
          <w:sz w:val="48"/>
          <w:szCs w:val="48"/>
          <w:u w:val="single"/>
        </w:rPr>
        <w:t>Statistical Inference and Data Analysis in R</w:t>
      </w:r>
    </w:p>
    <w:p w14:paraId="7C9B3F28" w14:textId="77777777" w:rsidR="007B1A49" w:rsidRPr="00584389" w:rsidRDefault="007B1A49" w:rsidP="007B1A49">
      <w:pPr>
        <w:pStyle w:val="SourceCode"/>
        <w:ind w:left="720"/>
        <w:rPr>
          <w:rStyle w:val="VerbatimChar"/>
          <w:rFonts w:asciiTheme="minorHAnsi" w:hAnsiTheme="minorHAnsi" w:cstheme="minorHAnsi"/>
          <w:b/>
          <w:bCs/>
        </w:rPr>
      </w:pPr>
    </w:p>
    <w:p w14:paraId="23C1F0CA" w14:textId="54AFF01C" w:rsidR="0037160C" w:rsidRPr="00584389" w:rsidRDefault="001E7919" w:rsidP="0037160C">
      <w:pPr>
        <w:pStyle w:val="SourceCode"/>
        <w:numPr>
          <w:ilvl w:val="0"/>
          <w:numId w:val="5"/>
        </w:numPr>
        <w:rPr>
          <w:rStyle w:val="VerbatimChar"/>
          <w:rFonts w:asciiTheme="minorHAnsi" w:hAnsiTheme="minorHAnsi" w:cstheme="minorHAnsi"/>
          <w:b/>
          <w:bCs/>
        </w:rPr>
      </w:pPr>
      <w:r w:rsidRPr="00584389">
        <w:rPr>
          <w:rStyle w:val="VerbatimChar"/>
          <w:rFonts w:asciiTheme="minorHAnsi" w:hAnsiTheme="minorHAnsi" w:cstheme="minorHAnsi"/>
          <w:b/>
          <w:bCs/>
        </w:rPr>
        <w:t>R has probability functions available for use</w:t>
      </w:r>
      <w:proofErr w:type="gramStart"/>
      <w:r w:rsidRPr="00584389">
        <w:rPr>
          <w:rStyle w:val="VerbatimChar"/>
          <w:rFonts w:asciiTheme="minorHAnsi" w:hAnsiTheme="minorHAnsi" w:cstheme="minorHAnsi"/>
          <w:b/>
          <w:bCs/>
        </w:rPr>
        <w:t xml:space="preserve"> Using</w:t>
      </w:r>
      <w:proofErr w:type="gramEnd"/>
      <w:r w:rsidRPr="00584389">
        <w:rPr>
          <w:rStyle w:val="VerbatimChar"/>
          <w:rFonts w:asciiTheme="minorHAnsi" w:hAnsiTheme="minorHAnsi" w:cstheme="minorHAnsi"/>
          <w:b/>
          <w:bCs/>
        </w:rPr>
        <w:t xml:space="preserve"> one distribution to approximate another is not uncommon.</w:t>
      </w:r>
      <w:r w:rsidRPr="00584389">
        <w:rPr>
          <w:rFonts w:asciiTheme="minorHAnsi" w:hAnsiTheme="minorHAnsi" w:cstheme="minorHAnsi"/>
          <w:b/>
          <w:bCs/>
        </w:rPr>
        <w:br/>
      </w:r>
      <w:r w:rsidRPr="00584389">
        <w:rPr>
          <w:rFonts w:asciiTheme="minorHAnsi" w:hAnsiTheme="minorHAnsi" w:cstheme="minorHAnsi"/>
          <w:b/>
          <w:bCs/>
        </w:rPr>
        <w:br/>
      </w:r>
      <w:r w:rsidRPr="00584389">
        <w:rPr>
          <w:rStyle w:val="VerbatimChar"/>
          <w:rFonts w:asciiTheme="minorHAnsi" w:hAnsiTheme="minorHAnsi" w:cstheme="minorHAnsi"/>
          <w:b/>
          <w:bCs/>
        </w:rPr>
        <w:t>(1)(a) The Poisson distribution may be used to approximate the binomial distribution if n &gt; 20 and np &lt; 7. Estimate the following binomial probabilities using *</w:t>
      </w:r>
      <w:proofErr w:type="spellStart"/>
      <w:proofErr w:type="gramStart"/>
      <w:r w:rsidRPr="00584389">
        <w:rPr>
          <w:rStyle w:val="VerbatimChar"/>
          <w:rFonts w:asciiTheme="minorHAnsi" w:hAnsiTheme="minorHAnsi" w:cstheme="minorHAnsi"/>
          <w:b/>
          <w:bCs/>
        </w:rPr>
        <w:t>dpois</w:t>
      </w:r>
      <w:proofErr w:type="spellEnd"/>
      <w:r w:rsidRPr="00584389">
        <w:rPr>
          <w:rStyle w:val="VerbatimChar"/>
          <w:rFonts w:asciiTheme="minorHAnsi" w:hAnsiTheme="minorHAnsi" w:cstheme="minorHAnsi"/>
          <w:b/>
          <w:bCs/>
        </w:rPr>
        <w:t>(</w:t>
      </w:r>
      <w:proofErr w:type="gramEnd"/>
      <w:r w:rsidRPr="00584389">
        <w:rPr>
          <w:rStyle w:val="VerbatimChar"/>
          <w:rFonts w:asciiTheme="minorHAnsi" w:hAnsiTheme="minorHAnsi" w:cstheme="minorHAnsi"/>
          <w:b/>
          <w:bCs/>
        </w:rPr>
        <w:t>)* or *</w:t>
      </w:r>
      <w:proofErr w:type="spellStart"/>
      <w:r w:rsidRPr="00584389">
        <w:rPr>
          <w:rStyle w:val="VerbatimChar"/>
          <w:rFonts w:asciiTheme="minorHAnsi" w:hAnsiTheme="minorHAnsi" w:cstheme="minorHAnsi"/>
          <w:b/>
          <w:bCs/>
        </w:rPr>
        <w:t>ppois</w:t>
      </w:r>
      <w:proofErr w:type="spellEnd"/>
      <w:r w:rsidRPr="00584389">
        <w:rPr>
          <w:rStyle w:val="VerbatimChar"/>
          <w:rFonts w:asciiTheme="minorHAnsi" w:hAnsiTheme="minorHAnsi" w:cstheme="minorHAnsi"/>
          <w:b/>
          <w:bCs/>
        </w:rPr>
        <w:t>()* with probability p = 0.05, and n = 100. Then, estimate the same probabilities using *</w:t>
      </w:r>
      <w:proofErr w:type="spellStart"/>
      <w:proofErr w:type="gramStart"/>
      <w:r w:rsidRPr="00584389">
        <w:rPr>
          <w:rStyle w:val="VerbatimChar"/>
          <w:rFonts w:asciiTheme="minorHAnsi" w:hAnsiTheme="minorHAnsi" w:cstheme="minorHAnsi"/>
          <w:b/>
          <w:bCs/>
        </w:rPr>
        <w:t>dbinom</w:t>
      </w:r>
      <w:proofErr w:type="spellEnd"/>
      <w:r w:rsidRPr="00584389">
        <w:rPr>
          <w:rStyle w:val="VerbatimChar"/>
          <w:rFonts w:asciiTheme="minorHAnsi" w:hAnsiTheme="minorHAnsi" w:cstheme="minorHAnsi"/>
          <w:b/>
          <w:bCs/>
        </w:rPr>
        <w:t>(</w:t>
      </w:r>
      <w:proofErr w:type="gramEnd"/>
      <w:r w:rsidRPr="00584389">
        <w:rPr>
          <w:rStyle w:val="VerbatimChar"/>
          <w:rFonts w:asciiTheme="minorHAnsi" w:hAnsiTheme="minorHAnsi" w:cstheme="minorHAnsi"/>
          <w:b/>
          <w:bCs/>
        </w:rPr>
        <w:t>)* or *</w:t>
      </w:r>
      <w:proofErr w:type="spellStart"/>
      <w:r w:rsidRPr="00584389">
        <w:rPr>
          <w:rStyle w:val="VerbatimChar"/>
          <w:rFonts w:asciiTheme="minorHAnsi" w:hAnsiTheme="minorHAnsi" w:cstheme="minorHAnsi"/>
          <w:b/>
          <w:bCs/>
        </w:rPr>
        <w:t>pbinom</w:t>
      </w:r>
      <w:proofErr w:type="spellEnd"/>
      <w:r w:rsidRPr="00584389">
        <w:rPr>
          <w:rStyle w:val="VerbatimChar"/>
          <w:rFonts w:asciiTheme="minorHAnsi" w:hAnsiTheme="minorHAnsi" w:cstheme="minorHAnsi"/>
          <w:b/>
          <w:bCs/>
        </w:rPr>
        <w:t>()*.  Show the numerical results of your calculations.</w:t>
      </w:r>
    </w:p>
    <w:p w14:paraId="69628CE4" w14:textId="77777777" w:rsidR="0037160C" w:rsidRPr="00584389" w:rsidRDefault="0037160C" w:rsidP="0037160C">
      <w:pPr>
        <w:pStyle w:val="SourceCode"/>
        <w:rPr>
          <w:rStyle w:val="VerbatimChar"/>
          <w:rFonts w:asciiTheme="minorHAnsi" w:hAnsiTheme="minorHAnsi" w:cstheme="minorHAnsi"/>
          <w:b/>
          <w:bCs/>
        </w:rPr>
      </w:pPr>
    </w:p>
    <w:p w14:paraId="62C43AA3" w14:textId="77777777" w:rsidR="0037160C" w:rsidRPr="00584389" w:rsidRDefault="0037160C" w:rsidP="0037160C">
      <w:pPr>
        <w:pStyle w:val="SourceCode"/>
        <w:rPr>
          <w:rStyle w:val="VerbatimChar"/>
          <w:rFonts w:asciiTheme="minorHAnsi" w:hAnsiTheme="minorHAnsi" w:cstheme="minorHAnsi"/>
          <w:b/>
          <w:bCs/>
        </w:rPr>
      </w:pPr>
      <w:r w:rsidRPr="00584389">
        <w:rPr>
          <w:rStyle w:val="VerbatimChar"/>
          <w:rFonts w:asciiTheme="minorHAnsi" w:hAnsiTheme="minorHAnsi" w:cstheme="minorHAnsi"/>
          <w:b/>
          <w:bCs/>
        </w:rPr>
        <w:t xml:space="preserve">   X    Binomial     Poisson</w:t>
      </w:r>
    </w:p>
    <w:p w14:paraId="1D0A7C7F" w14:textId="77777777" w:rsidR="0037160C" w:rsidRPr="00584389" w:rsidRDefault="0037160C" w:rsidP="0037160C">
      <w:pPr>
        <w:pStyle w:val="SourceCode"/>
        <w:rPr>
          <w:rStyle w:val="VerbatimChar"/>
          <w:rFonts w:asciiTheme="minorHAnsi" w:hAnsiTheme="minorHAnsi" w:cstheme="minorHAnsi"/>
          <w:b/>
          <w:bCs/>
        </w:rPr>
      </w:pPr>
      <w:proofErr w:type="gramStart"/>
      <w:r w:rsidRPr="00584389">
        <w:rPr>
          <w:rStyle w:val="VerbatimChar"/>
          <w:rFonts w:asciiTheme="minorHAnsi" w:hAnsiTheme="minorHAnsi" w:cstheme="minorHAnsi"/>
          <w:b/>
          <w:bCs/>
        </w:rPr>
        <w:t>1  0</w:t>
      </w:r>
      <w:proofErr w:type="gramEnd"/>
      <w:r w:rsidRPr="00584389">
        <w:rPr>
          <w:rStyle w:val="VerbatimChar"/>
          <w:rFonts w:asciiTheme="minorHAnsi" w:hAnsiTheme="minorHAnsi" w:cstheme="minorHAnsi"/>
          <w:b/>
          <w:bCs/>
        </w:rPr>
        <w:t xml:space="preserve"> 0.005920529 0.006737947</w:t>
      </w:r>
    </w:p>
    <w:p w14:paraId="3656E296" w14:textId="77777777" w:rsidR="0037160C" w:rsidRPr="00584389" w:rsidRDefault="0037160C" w:rsidP="0037160C">
      <w:pPr>
        <w:pStyle w:val="SourceCode"/>
        <w:rPr>
          <w:rStyle w:val="VerbatimChar"/>
          <w:rFonts w:asciiTheme="minorHAnsi" w:hAnsiTheme="minorHAnsi" w:cstheme="minorHAnsi"/>
          <w:b/>
          <w:bCs/>
        </w:rPr>
      </w:pPr>
      <w:proofErr w:type="gramStart"/>
      <w:r w:rsidRPr="00584389">
        <w:rPr>
          <w:rStyle w:val="VerbatimChar"/>
          <w:rFonts w:asciiTheme="minorHAnsi" w:hAnsiTheme="minorHAnsi" w:cstheme="minorHAnsi"/>
          <w:b/>
          <w:bCs/>
        </w:rPr>
        <w:t>2  1</w:t>
      </w:r>
      <w:proofErr w:type="gramEnd"/>
      <w:r w:rsidRPr="00584389">
        <w:rPr>
          <w:rStyle w:val="VerbatimChar"/>
          <w:rFonts w:asciiTheme="minorHAnsi" w:hAnsiTheme="minorHAnsi" w:cstheme="minorHAnsi"/>
          <w:b/>
          <w:bCs/>
        </w:rPr>
        <w:t xml:space="preserve"> 0.031160680 0.033689735</w:t>
      </w:r>
    </w:p>
    <w:p w14:paraId="3E3F7526" w14:textId="77777777" w:rsidR="0037160C" w:rsidRPr="00584389" w:rsidRDefault="0037160C" w:rsidP="0037160C">
      <w:pPr>
        <w:pStyle w:val="SourceCode"/>
        <w:rPr>
          <w:rStyle w:val="VerbatimChar"/>
          <w:rFonts w:asciiTheme="minorHAnsi" w:hAnsiTheme="minorHAnsi" w:cstheme="minorHAnsi"/>
          <w:b/>
          <w:bCs/>
        </w:rPr>
      </w:pPr>
      <w:proofErr w:type="gramStart"/>
      <w:r w:rsidRPr="00584389">
        <w:rPr>
          <w:rStyle w:val="VerbatimChar"/>
          <w:rFonts w:asciiTheme="minorHAnsi" w:hAnsiTheme="minorHAnsi" w:cstheme="minorHAnsi"/>
          <w:b/>
          <w:bCs/>
        </w:rPr>
        <w:t>3  5</w:t>
      </w:r>
      <w:proofErr w:type="gramEnd"/>
      <w:r w:rsidRPr="00584389">
        <w:rPr>
          <w:rStyle w:val="VerbatimChar"/>
          <w:rFonts w:asciiTheme="minorHAnsi" w:hAnsiTheme="minorHAnsi" w:cstheme="minorHAnsi"/>
          <w:b/>
          <w:bCs/>
        </w:rPr>
        <w:t xml:space="preserve"> 0.180017827 0.175467370</w:t>
      </w:r>
    </w:p>
    <w:p w14:paraId="237E18C9" w14:textId="77777777" w:rsidR="0037160C" w:rsidRPr="00584389" w:rsidRDefault="0037160C" w:rsidP="0037160C">
      <w:pPr>
        <w:pStyle w:val="SourceCode"/>
        <w:rPr>
          <w:rStyle w:val="VerbatimChar"/>
          <w:rFonts w:asciiTheme="minorHAnsi" w:hAnsiTheme="minorHAnsi" w:cstheme="minorHAnsi"/>
          <w:b/>
          <w:bCs/>
        </w:rPr>
      </w:pPr>
      <w:r w:rsidRPr="00584389">
        <w:rPr>
          <w:rStyle w:val="VerbatimChar"/>
          <w:rFonts w:asciiTheme="minorHAnsi" w:hAnsiTheme="minorHAnsi" w:cstheme="minorHAnsi"/>
          <w:b/>
          <w:bCs/>
        </w:rPr>
        <w:t>4 ≤5 0.615999128 0.615960655</w:t>
      </w:r>
    </w:p>
    <w:p w14:paraId="6ABF8415" w14:textId="378992AA" w:rsidR="0037160C" w:rsidRPr="00584389" w:rsidRDefault="0037160C" w:rsidP="0037160C">
      <w:pPr>
        <w:pStyle w:val="SourceCode"/>
        <w:rPr>
          <w:rStyle w:val="VerbatimChar"/>
          <w:rFonts w:asciiTheme="minorHAnsi" w:hAnsiTheme="minorHAnsi" w:cstheme="minorHAnsi"/>
          <w:b/>
          <w:bCs/>
        </w:rPr>
      </w:pPr>
      <w:r w:rsidRPr="00584389">
        <w:rPr>
          <w:rStyle w:val="VerbatimChar"/>
          <w:rFonts w:asciiTheme="minorHAnsi" w:hAnsiTheme="minorHAnsi" w:cstheme="minorHAnsi"/>
          <w:b/>
          <w:bCs/>
        </w:rPr>
        <w:t>5 ≥6 0.384000872 0.384039345</w:t>
      </w:r>
    </w:p>
    <w:p w14:paraId="371FF757" w14:textId="77777777" w:rsidR="00554F25" w:rsidRPr="00584389" w:rsidRDefault="001E7919" w:rsidP="002462E7">
      <w:pPr>
        <w:pStyle w:val="SourceCode"/>
        <w:ind w:left="720"/>
        <w:rPr>
          <w:rStyle w:val="VerbatimChar"/>
          <w:rFonts w:asciiTheme="minorHAnsi" w:hAnsiTheme="minorHAnsi" w:cstheme="minorHAnsi"/>
          <w:b/>
          <w:bCs/>
        </w:rPr>
      </w:pPr>
      <w:r w:rsidRPr="00584389">
        <w:rPr>
          <w:rFonts w:asciiTheme="minorHAnsi" w:hAnsiTheme="minorHAnsi" w:cstheme="minorHAnsi"/>
          <w:b/>
          <w:bCs/>
        </w:rPr>
        <w:br/>
      </w:r>
      <w:r w:rsidRPr="00584389">
        <w:rPr>
          <w:rFonts w:asciiTheme="minorHAnsi" w:hAnsiTheme="minorHAnsi" w:cstheme="minorHAnsi"/>
          <w:b/>
          <w:bCs/>
        </w:rPr>
        <w:br/>
      </w:r>
      <w:r w:rsidRPr="00584389">
        <w:rPr>
          <w:rStyle w:val="VerbatimChar"/>
          <w:rFonts w:asciiTheme="minorHAnsi" w:hAnsiTheme="minorHAnsi" w:cstheme="minorHAnsi"/>
          <w:b/>
          <w:bCs/>
        </w:rPr>
        <w:t>(i) The probability of exactly 0 successes.</w:t>
      </w:r>
    </w:p>
    <w:p w14:paraId="4756D16A" w14:textId="77777777" w:rsidR="00554F25" w:rsidRPr="00584389" w:rsidRDefault="00554F25" w:rsidP="002462E7">
      <w:pPr>
        <w:pStyle w:val="SourceCode"/>
        <w:ind w:left="720"/>
        <w:rPr>
          <w:rStyle w:val="VerbatimChar"/>
          <w:rFonts w:asciiTheme="minorHAnsi" w:hAnsiTheme="minorHAnsi" w:cstheme="minorHAnsi"/>
          <w:b/>
          <w:bCs/>
        </w:rPr>
      </w:pPr>
    </w:p>
    <w:p w14:paraId="2D3F5544" w14:textId="77777777" w:rsidR="00554F25" w:rsidRPr="00584389" w:rsidRDefault="00554F25" w:rsidP="002462E7">
      <w:pPr>
        <w:pStyle w:val="SourceCode"/>
        <w:ind w:left="720"/>
        <w:rPr>
          <w:rFonts w:asciiTheme="minorHAnsi" w:hAnsiTheme="minorHAnsi" w:cstheme="minorHAnsi"/>
          <w:b/>
          <w:bCs/>
        </w:rPr>
      </w:pPr>
      <w:r w:rsidRPr="00584389">
        <w:rPr>
          <w:rFonts w:asciiTheme="minorHAnsi" w:hAnsiTheme="minorHAnsi" w:cstheme="minorHAnsi"/>
          <w:b/>
          <w:bCs/>
        </w:rPr>
        <w:t xml:space="preserve">"Poisson approximation </w:t>
      </w:r>
      <w:proofErr w:type="gramStart"/>
      <w:r w:rsidRPr="00584389">
        <w:rPr>
          <w:rFonts w:asciiTheme="minorHAnsi" w:hAnsiTheme="minorHAnsi" w:cstheme="minorHAnsi"/>
          <w:b/>
          <w:bCs/>
        </w:rPr>
        <w:t>P(</w:t>
      </w:r>
      <w:proofErr w:type="gramEnd"/>
      <w:r w:rsidRPr="00584389">
        <w:rPr>
          <w:rFonts w:asciiTheme="minorHAnsi" w:hAnsiTheme="minorHAnsi" w:cstheme="minorHAnsi"/>
          <w:b/>
          <w:bCs/>
        </w:rPr>
        <w:t>X = 0): 0.00673794699908547"</w:t>
      </w:r>
    </w:p>
    <w:p w14:paraId="3CE5DD37" w14:textId="2DE0CE22" w:rsidR="001E7919" w:rsidRPr="00584389" w:rsidRDefault="00554F25" w:rsidP="002462E7">
      <w:pPr>
        <w:pStyle w:val="SourceCode"/>
        <w:ind w:left="720"/>
        <w:rPr>
          <w:rFonts w:asciiTheme="minorHAnsi" w:hAnsiTheme="minorHAnsi" w:cstheme="minorHAnsi"/>
          <w:b/>
          <w:bCs/>
          <w:sz w:val="22"/>
        </w:rPr>
      </w:pPr>
      <w:r w:rsidRPr="00584389">
        <w:rPr>
          <w:rFonts w:asciiTheme="minorHAnsi" w:hAnsiTheme="minorHAnsi" w:cstheme="minorHAnsi"/>
          <w:b/>
          <w:bCs/>
        </w:rPr>
        <w:t xml:space="preserve">"Exact binomial </w:t>
      </w:r>
      <w:proofErr w:type="gramStart"/>
      <w:r w:rsidRPr="00584389">
        <w:rPr>
          <w:rFonts w:asciiTheme="minorHAnsi" w:hAnsiTheme="minorHAnsi" w:cstheme="minorHAnsi"/>
          <w:b/>
          <w:bCs/>
        </w:rPr>
        <w:t>P(</w:t>
      </w:r>
      <w:proofErr w:type="gramEnd"/>
      <w:r w:rsidRPr="00584389">
        <w:rPr>
          <w:rFonts w:asciiTheme="minorHAnsi" w:hAnsiTheme="minorHAnsi" w:cstheme="minorHAnsi"/>
          <w:b/>
          <w:bCs/>
        </w:rPr>
        <w:t>X = 0): 0.00592052922033403"</w:t>
      </w:r>
      <w:r w:rsidR="001E7919" w:rsidRPr="00584389">
        <w:rPr>
          <w:rFonts w:asciiTheme="minorHAnsi" w:hAnsiTheme="minorHAnsi" w:cstheme="minorHAnsi"/>
          <w:b/>
          <w:bCs/>
        </w:rPr>
        <w:br/>
      </w:r>
    </w:p>
    <w:p w14:paraId="5964549B" w14:textId="77777777" w:rsidR="001E7919" w:rsidRPr="00584389" w:rsidRDefault="001E7919" w:rsidP="001E7919">
      <w:pPr>
        <w:pStyle w:val="Compact"/>
        <w:numPr>
          <w:ilvl w:val="0"/>
          <w:numId w:val="1"/>
        </w:numPr>
        <w:rPr>
          <w:rFonts w:asciiTheme="minorHAnsi" w:hAnsiTheme="minorHAnsi" w:cstheme="minorHAnsi"/>
          <w:b/>
          <w:bCs/>
        </w:rPr>
      </w:pPr>
      <w:r w:rsidRPr="00584389">
        <w:rPr>
          <w:rFonts w:asciiTheme="minorHAnsi" w:hAnsiTheme="minorHAnsi" w:cstheme="minorHAnsi"/>
          <w:b/>
          <w:bCs/>
        </w:rPr>
        <w:t>The probability of fewer than 6 successes. Please note the following, taken from the Binomial Distribution R Documentation page, regarding the “</w:t>
      </w:r>
      <w:proofErr w:type="spellStart"/>
      <w:proofErr w:type="gramStart"/>
      <w:r w:rsidRPr="00584389">
        <w:rPr>
          <w:rFonts w:asciiTheme="minorHAnsi" w:hAnsiTheme="minorHAnsi" w:cstheme="minorHAnsi"/>
          <w:b/>
          <w:bCs/>
        </w:rPr>
        <w:t>lower.tail</w:t>
      </w:r>
      <w:proofErr w:type="spellEnd"/>
      <w:proofErr w:type="gramEnd"/>
      <w:r w:rsidRPr="00584389">
        <w:rPr>
          <w:rFonts w:asciiTheme="minorHAnsi" w:hAnsiTheme="minorHAnsi" w:cstheme="minorHAnsi"/>
          <w:b/>
          <w:bCs/>
        </w:rPr>
        <w:t>” argument:</w:t>
      </w:r>
    </w:p>
    <w:p w14:paraId="790E9F0A" w14:textId="77777777" w:rsidR="001E7919" w:rsidRPr="00584389" w:rsidRDefault="001E7919" w:rsidP="001E7919">
      <w:pPr>
        <w:pStyle w:val="FirstParagraph"/>
        <w:rPr>
          <w:rFonts w:asciiTheme="minorHAnsi" w:hAnsiTheme="minorHAnsi" w:cstheme="minorHAnsi"/>
          <w:b/>
          <w:bCs/>
        </w:rPr>
      </w:pPr>
      <w:proofErr w:type="spellStart"/>
      <w:proofErr w:type="gramStart"/>
      <w:r w:rsidRPr="00584389">
        <w:rPr>
          <w:rFonts w:asciiTheme="minorHAnsi" w:hAnsiTheme="minorHAnsi" w:cstheme="minorHAnsi"/>
          <w:b/>
          <w:bCs/>
        </w:rPr>
        <w:t>lower.tail</w:t>
      </w:r>
      <w:proofErr w:type="spellEnd"/>
      <w:proofErr w:type="gramEnd"/>
      <w:r w:rsidRPr="00584389">
        <w:rPr>
          <w:rFonts w:asciiTheme="minorHAnsi" w:hAnsiTheme="minorHAnsi" w:cstheme="minorHAnsi"/>
          <w:b/>
          <w:bCs/>
        </w:rPr>
        <w:t xml:space="preserve"> logical; if TRUE (default), probabilities are P[X ??? x], otherwise, P[X &gt; x].</w:t>
      </w:r>
    </w:p>
    <w:p w14:paraId="40F82F94" w14:textId="77777777" w:rsidR="001E7919" w:rsidRPr="00584389" w:rsidRDefault="001E7919" w:rsidP="001E7919">
      <w:pPr>
        <w:pStyle w:val="BodyText"/>
        <w:rPr>
          <w:rFonts w:asciiTheme="minorHAnsi" w:hAnsiTheme="minorHAnsi" w:cstheme="minorHAnsi"/>
          <w:b/>
          <w:bCs/>
        </w:rPr>
      </w:pPr>
      <w:r w:rsidRPr="00584389">
        <w:rPr>
          <w:rFonts w:asciiTheme="minorHAnsi" w:hAnsiTheme="minorHAnsi" w:cstheme="minorHAnsi"/>
          <w:b/>
          <w:bCs/>
        </w:rPr>
        <w:t>``</w:t>
      </w:r>
      <w:proofErr w:type="gramStart"/>
      <w:r w:rsidRPr="00584389">
        <w:rPr>
          <w:rFonts w:asciiTheme="minorHAnsi" w:hAnsiTheme="minorHAnsi" w:cstheme="minorHAnsi"/>
          <w:b/>
          <w:bCs/>
        </w:rPr>
        <w:t>`{</w:t>
      </w:r>
      <w:proofErr w:type="gramEnd"/>
      <w:r w:rsidRPr="00584389">
        <w:rPr>
          <w:rFonts w:asciiTheme="minorHAnsi" w:hAnsiTheme="minorHAnsi" w:cstheme="minorHAnsi"/>
          <w:b/>
          <w:bCs/>
        </w:rPr>
        <w:t>r test1aii}</w:t>
      </w:r>
    </w:p>
    <w:p w14:paraId="45E90A79" w14:textId="77777777" w:rsidR="00554F25" w:rsidRPr="00584389" w:rsidRDefault="001E7919" w:rsidP="001E7919">
      <w:pPr>
        <w:pStyle w:val="SourceCode"/>
        <w:rPr>
          <w:rStyle w:val="VerbatimChar"/>
          <w:rFonts w:asciiTheme="minorHAnsi" w:hAnsiTheme="minorHAnsi" w:cstheme="minorHAnsi"/>
          <w:b/>
          <w:bCs/>
        </w:rPr>
      </w:pPr>
      <w:r w:rsidRPr="00584389">
        <w:rPr>
          <w:rStyle w:val="VerbatimChar"/>
          <w:rFonts w:asciiTheme="minorHAnsi" w:hAnsiTheme="minorHAnsi" w:cstheme="minorHAnsi"/>
          <w:b/>
          <w:bCs/>
        </w:rPr>
        <w:t>The binomial may also be approximated via the normal distribution. Estimate the following binomial probabilities using *</w:t>
      </w:r>
      <w:proofErr w:type="spellStart"/>
      <w:proofErr w:type="gramStart"/>
      <w:r w:rsidRPr="00584389">
        <w:rPr>
          <w:rStyle w:val="VerbatimChar"/>
          <w:rFonts w:asciiTheme="minorHAnsi" w:hAnsiTheme="minorHAnsi" w:cstheme="minorHAnsi"/>
          <w:b/>
          <w:bCs/>
        </w:rPr>
        <w:t>dnorm</w:t>
      </w:r>
      <w:proofErr w:type="spellEnd"/>
      <w:r w:rsidRPr="00584389">
        <w:rPr>
          <w:rStyle w:val="VerbatimChar"/>
          <w:rFonts w:asciiTheme="minorHAnsi" w:hAnsiTheme="minorHAnsi" w:cstheme="minorHAnsi"/>
          <w:b/>
          <w:bCs/>
        </w:rPr>
        <w:t>(</w:t>
      </w:r>
      <w:proofErr w:type="gramEnd"/>
      <w:r w:rsidRPr="00584389">
        <w:rPr>
          <w:rStyle w:val="VerbatimChar"/>
          <w:rFonts w:asciiTheme="minorHAnsi" w:hAnsiTheme="minorHAnsi" w:cstheme="minorHAnsi"/>
          <w:b/>
          <w:bCs/>
        </w:rPr>
        <w:t>)* or *</w:t>
      </w:r>
      <w:proofErr w:type="spellStart"/>
      <w:r w:rsidRPr="00584389">
        <w:rPr>
          <w:rStyle w:val="VerbatimChar"/>
          <w:rFonts w:asciiTheme="minorHAnsi" w:hAnsiTheme="minorHAnsi" w:cstheme="minorHAnsi"/>
          <w:b/>
          <w:bCs/>
        </w:rPr>
        <w:t>pnorm</w:t>
      </w:r>
      <w:proofErr w:type="spellEnd"/>
      <w:r w:rsidRPr="00584389">
        <w:rPr>
          <w:rStyle w:val="VerbatimChar"/>
          <w:rFonts w:asciiTheme="minorHAnsi" w:hAnsiTheme="minorHAnsi" w:cstheme="minorHAnsi"/>
          <w:b/>
          <w:bCs/>
        </w:rPr>
        <w:t>()*, this time with probability p = 0.25 and n = 100. Then, calculate the same probabilities using *</w:t>
      </w:r>
      <w:proofErr w:type="spellStart"/>
      <w:proofErr w:type="gramStart"/>
      <w:r w:rsidRPr="00584389">
        <w:rPr>
          <w:rStyle w:val="VerbatimChar"/>
          <w:rFonts w:asciiTheme="minorHAnsi" w:hAnsiTheme="minorHAnsi" w:cstheme="minorHAnsi"/>
          <w:b/>
          <w:bCs/>
        </w:rPr>
        <w:t>dbinom</w:t>
      </w:r>
      <w:proofErr w:type="spellEnd"/>
      <w:r w:rsidRPr="00584389">
        <w:rPr>
          <w:rStyle w:val="VerbatimChar"/>
          <w:rFonts w:asciiTheme="minorHAnsi" w:hAnsiTheme="minorHAnsi" w:cstheme="minorHAnsi"/>
          <w:b/>
          <w:bCs/>
        </w:rPr>
        <w:t>(</w:t>
      </w:r>
      <w:proofErr w:type="gramEnd"/>
      <w:r w:rsidRPr="00584389">
        <w:rPr>
          <w:rStyle w:val="VerbatimChar"/>
          <w:rFonts w:asciiTheme="minorHAnsi" w:hAnsiTheme="minorHAnsi" w:cstheme="minorHAnsi"/>
          <w:b/>
          <w:bCs/>
        </w:rPr>
        <w:t>)* and *</w:t>
      </w:r>
      <w:proofErr w:type="spellStart"/>
      <w:r w:rsidRPr="00584389">
        <w:rPr>
          <w:rStyle w:val="VerbatimChar"/>
          <w:rFonts w:asciiTheme="minorHAnsi" w:hAnsiTheme="minorHAnsi" w:cstheme="minorHAnsi"/>
          <w:b/>
          <w:bCs/>
        </w:rPr>
        <w:t>pbinom</w:t>
      </w:r>
      <w:proofErr w:type="spellEnd"/>
      <w:r w:rsidRPr="00584389">
        <w:rPr>
          <w:rStyle w:val="VerbatimChar"/>
          <w:rFonts w:asciiTheme="minorHAnsi" w:hAnsiTheme="minorHAnsi" w:cstheme="minorHAnsi"/>
          <w:b/>
          <w:bCs/>
        </w:rPr>
        <w:t>()*. Use continuity correction. Show the numerical results of your calculations.</w:t>
      </w:r>
    </w:p>
    <w:p w14:paraId="07F1A9E7" w14:textId="77777777" w:rsidR="00554F25" w:rsidRPr="00584389" w:rsidRDefault="00554F25" w:rsidP="001E7919">
      <w:pPr>
        <w:pStyle w:val="SourceCode"/>
        <w:rPr>
          <w:rStyle w:val="VerbatimChar"/>
          <w:rFonts w:asciiTheme="minorHAnsi" w:hAnsiTheme="minorHAnsi" w:cstheme="minorHAnsi"/>
          <w:b/>
          <w:bCs/>
        </w:rPr>
      </w:pPr>
    </w:p>
    <w:p w14:paraId="3DACFFAF" w14:textId="77777777" w:rsidR="00554F25" w:rsidRPr="00584389" w:rsidRDefault="00554F25" w:rsidP="001E7919">
      <w:pPr>
        <w:pStyle w:val="SourceCode"/>
        <w:rPr>
          <w:rFonts w:asciiTheme="minorHAnsi" w:hAnsiTheme="minorHAnsi" w:cstheme="minorHAnsi"/>
          <w:b/>
          <w:bCs/>
        </w:rPr>
      </w:pPr>
      <w:r w:rsidRPr="00584389">
        <w:rPr>
          <w:rFonts w:asciiTheme="minorHAnsi" w:hAnsiTheme="minorHAnsi" w:cstheme="minorHAnsi"/>
          <w:b/>
          <w:bCs/>
        </w:rPr>
        <w:lastRenderedPageBreak/>
        <w:t xml:space="preserve">"Poisson approximation </w:t>
      </w:r>
      <w:proofErr w:type="gramStart"/>
      <w:r w:rsidRPr="00584389">
        <w:rPr>
          <w:rFonts w:asciiTheme="minorHAnsi" w:hAnsiTheme="minorHAnsi" w:cstheme="minorHAnsi"/>
          <w:b/>
          <w:bCs/>
        </w:rPr>
        <w:t>P(</w:t>
      </w:r>
      <w:proofErr w:type="gramEnd"/>
      <w:r w:rsidRPr="00584389">
        <w:rPr>
          <w:rFonts w:asciiTheme="minorHAnsi" w:hAnsiTheme="minorHAnsi" w:cstheme="minorHAnsi"/>
          <w:b/>
          <w:bCs/>
        </w:rPr>
        <w:t>X &lt; 6): 0.615960654833063"</w:t>
      </w:r>
    </w:p>
    <w:p w14:paraId="2B856EB0" w14:textId="3FAD9833" w:rsidR="00554F25" w:rsidRPr="00584389" w:rsidRDefault="00554F25" w:rsidP="001E7919">
      <w:pPr>
        <w:pStyle w:val="SourceCode"/>
        <w:rPr>
          <w:rFonts w:asciiTheme="minorHAnsi" w:hAnsiTheme="minorHAnsi" w:cstheme="minorHAnsi"/>
          <w:b/>
          <w:bCs/>
        </w:rPr>
      </w:pPr>
      <w:r w:rsidRPr="00584389">
        <w:rPr>
          <w:rFonts w:asciiTheme="minorHAnsi" w:hAnsiTheme="minorHAnsi" w:cstheme="minorHAnsi"/>
          <w:b/>
          <w:bCs/>
        </w:rPr>
        <w:t xml:space="preserve">"Exact binomial </w:t>
      </w:r>
      <w:proofErr w:type="gramStart"/>
      <w:r w:rsidRPr="00584389">
        <w:rPr>
          <w:rFonts w:asciiTheme="minorHAnsi" w:hAnsiTheme="minorHAnsi" w:cstheme="minorHAnsi"/>
          <w:b/>
          <w:bCs/>
        </w:rPr>
        <w:t>P(</w:t>
      </w:r>
      <w:proofErr w:type="gramEnd"/>
      <w:r w:rsidRPr="00584389">
        <w:rPr>
          <w:rFonts w:asciiTheme="minorHAnsi" w:hAnsiTheme="minorHAnsi" w:cstheme="minorHAnsi"/>
          <w:b/>
          <w:bCs/>
        </w:rPr>
        <w:t>X &lt; 6): 0.615999127956141"</w:t>
      </w:r>
    </w:p>
    <w:p w14:paraId="0C461ECE" w14:textId="5D0FAEAD" w:rsidR="001E7919" w:rsidRPr="00584389" w:rsidRDefault="001E7919" w:rsidP="001E7919">
      <w:pPr>
        <w:pStyle w:val="SourceCode"/>
        <w:rPr>
          <w:rStyle w:val="VerbatimChar"/>
          <w:rFonts w:asciiTheme="minorHAnsi" w:hAnsiTheme="minorHAnsi" w:cstheme="minorHAnsi"/>
          <w:b/>
          <w:bCs/>
        </w:rPr>
      </w:pPr>
      <w:r w:rsidRPr="00584389">
        <w:rPr>
          <w:rFonts w:asciiTheme="minorHAnsi" w:hAnsiTheme="minorHAnsi" w:cstheme="minorHAnsi"/>
          <w:b/>
          <w:bCs/>
        </w:rPr>
        <w:br/>
      </w:r>
      <w:r w:rsidRPr="00584389">
        <w:rPr>
          <w:rFonts w:asciiTheme="minorHAnsi" w:hAnsiTheme="minorHAnsi" w:cstheme="minorHAnsi"/>
          <w:b/>
          <w:bCs/>
        </w:rPr>
        <w:br/>
      </w:r>
      <w:r w:rsidRPr="00584389">
        <w:rPr>
          <w:rStyle w:val="VerbatimChar"/>
          <w:rFonts w:asciiTheme="minorHAnsi" w:hAnsiTheme="minorHAnsi" w:cstheme="minorHAnsi"/>
          <w:b/>
          <w:bCs/>
        </w:rPr>
        <w:t>(iii) The probability of exactly 25 successes.</w:t>
      </w:r>
    </w:p>
    <w:p w14:paraId="1176EC33" w14:textId="77777777" w:rsidR="00F9019D" w:rsidRPr="00584389" w:rsidRDefault="00F9019D" w:rsidP="001E7919">
      <w:pPr>
        <w:pStyle w:val="SourceCode"/>
        <w:rPr>
          <w:rStyle w:val="VerbatimChar"/>
          <w:rFonts w:asciiTheme="minorHAnsi" w:hAnsiTheme="minorHAnsi" w:cstheme="minorHAnsi"/>
          <w:b/>
          <w:bCs/>
        </w:rPr>
      </w:pPr>
    </w:p>
    <w:p w14:paraId="0B68BFA2" w14:textId="744BDABF" w:rsidR="00F9019D" w:rsidRPr="00584389" w:rsidRDefault="00F9019D" w:rsidP="001E7919">
      <w:pPr>
        <w:pStyle w:val="SourceCode"/>
        <w:rPr>
          <w:rFonts w:asciiTheme="minorHAnsi" w:hAnsiTheme="minorHAnsi" w:cstheme="minorHAnsi"/>
          <w:b/>
          <w:bCs/>
        </w:rPr>
      </w:pPr>
      <w:r w:rsidRPr="00584389">
        <w:rPr>
          <w:rFonts w:asciiTheme="minorHAnsi" w:hAnsiTheme="minorHAnsi" w:cstheme="minorHAnsi"/>
          <w:b/>
          <w:bCs/>
        </w:rPr>
        <w:t xml:space="preserve">"Normal approximation </w:t>
      </w:r>
      <w:proofErr w:type="gramStart"/>
      <w:r w:rsidRPr="00584389">
        <w:rPr>
          <w:rFonts w:asciiTheme="minorHAnsi" w:hAnsiTheme="minorHAnsi" w:cstheme="minorHAnsi"/>
          <w:b/>
          <w:bCs/>
        </w:rPr>
        <w:t>P(</w:t>
      </w:r>
      <w:proofErr w:type="gramEnd"/>
      <w:r w:rsidRPr="00584389">
        <w:rPr>
          <w:rFonts w:asciiTheme="minorHAnsi" w:hAnsiTheme="minorHAnsi" w:cstheme="minorHAnsi"/>
          <w:b/>
          <w:bCs/>
        </w:rPr>
        <w:t>X = 25): 0.0919274447440248"</w:t>
      </w:r>
    </w:p>
    <w:p w14:paraId="1BB8870D" w14:textId="09FED85A" w:rsidR="00F9019D" w:rsidRPr="00584389" w:rsidRDefault="00F9019D" w:rsidP="001E7919">
      <w:pPr>
        <w:pStyle w:val="SourceCode"/>
        <w:rPr>
          <w:rFonts w:asciiTheme="minorHAnsi" w:hAnsiTheme="minorHAnsi" w:cstheme="minorHAnsi"/>
          <w:b/>
          <w:bCs/>
        </w:rPr>
      </w:pPr>
      <w:r w:rsidRPr="00584389">
        <w:rPr>
          <w:rFonts w:asciiTheme="minorHAnsi" w:hAnsiTheme="minorHAnsi" w:cstheme="minorHAnsi"/>
          <w:b/>
          <w:bCs/>
        </w:rPr>
        <w:t xml:space="preserve">"Exact binomial </w:t>
      </w:r>
      <w:proofErr w:type="gramStart"/>
      <w:r w:rsidRPr="00584389">
        <w:rPr>
          <w:rFonts w:asciiTheme="minorHAnsi" w:hAnsiTheme="minorHAnsi" w:cstheme="minorHAnsi"/>
          <w:b/>
          <w:bCs/>
        </w:rPr>
        <w:t>P(</w:t>
      </w:r>
      <w:proofErr w:type="gramEnd"/>
      <w:r w:rsidRPr="00584389">
        <w:rPr>
          <w:rFonts w:asciiTheme="minorHAnsi" w:hAnsiTheme="minorHAnsi" w:cstheme="minorHAnsi"/>
          <w:b/>
          <w:bCs/>
        </w:rPr>
        <w:t>X = 25): 0.0917996917668368"</w:t>
      </w:r>
    </w:p>
    <w:p w14:paraId="791876BC" w14:textId="77777777" w:rsidR="001E7919" w:rsidRPr="00584389" w:rsidRDefault="001E7919" w:rsidP="001E7919">
      <w:pPr>
        <w:pStyle w:val="Compact"/>
        <w:numPr>
          <w:ilvl w:val="0"/>
          <w:numId w:val="2"/>
        </w:numPr>
        <w:rPr>
          <w:rFonts w:asciiTheme="minorHAnsi" w:hAnsiTheme="minorHAnsi" w:cstheme="minorHAnsi"/>
          <w:b/>
          <w:bCs/>
        </w:rPr>
      </w:pPr>
      <w:r w:rsidRPr="00584389">
        <w:rPr>
          <w:rFonts w:asciiTheme="minorHAnsi" w:hAnsiTheme="minorHAnsi" w:cstheme="minorHAnsi"/>
          <w:b/>
          <w:bCs/>
        </w:rPr>
        <w:t>The probability of fewer than 20 successes. Please note the following, taken from the Normal Distribution R Documentation page, regarding the “</w:t>
      </w:r>
      <w:proofErr w:type="spellStart"/>
      <w:proofErr w:type="gramStart"/>
      <w:r w:rsidRPr="00584389">
        <w:rPr>
          <w:rFonts w:asciiTheme="minorHAnsi" w:hAnsiTheme="minorHAnsi" w:cstheme="minorHAnsi"/>
          <w:b/>
          <w:bCs/>
        </w:rPr>
        <w:t>lower.tail</w:t>
      </w:r>
      <w:proofErr w:type="spellEnd"/>
      <w:proofErr w:type="gramEnd"/>
      <w:r w:rsidRPr="00584389">
        <w:rPr>
          <w:rFonts w:asciiTheme="minorHAnsi" w:hAnsiTheme="minorHAnsi" w:cstheme="minorHAnsi"/>
          <w:b/>
          <w:bCs/>
        </w:rPr>
        <w:t>” argument:</w:t>
      </w:r>
    </w:p>
    <w:p w14:paraId="3A900973" w14:textId="77777777" w:rsidR="001E7919" w:rsidRPr="00584389" w:rsidRDefault="001E7919" w:rsidP="001E7919">
      <w:pPr>
        <w:pStyle w:val="FirstParagraph"/>
        <w:rPr>
          <w:rFonts w:asciiTheme="minorHAnsi" w:hAnsiTheme="minorHAnsi" w:cstheme="minorHAnsi"/>
          <w:b/>
          <w:bCs/>
        </w:rPr>
      </w:pPr>
      <w:proofErr w:type="spellStart"/>
      <w:proofErr w:type="gramStart"/>
      <w:r w:rsidRPr="00584389">
        <w:rPr>
          <w:rFonts w:asciiTheme="minorHAnsi" w:hAnsiTheme="minorHAnsi" w:cstheme="minorHAnsi"/>
          <w:b/>
          <w:bCs/>
        </w:rPr>
        <w:t>lower.tail</w:t>
      </w:r>
      <w:proofErr w:type="spellEnd"/>
      <w:proofErr w:type="gramEnd"/>
      <w:r w:rsidRPr="00584389">
        <w:rPr>
          <w:rFonts w:asciiTheme="minorHAnsi" w:hAnsiTheme="minorHAnsi" w:cstheme="minorHAnsi"/>
          <w:b/>
          <w:bCs/>
        </w:rPr>
        <w:t xml:space="preserve"> logical; if TRUE (default), probabilities are P[X ??? x], otherwise, P[X &gt; x].</w:t>
      </w:r>
    </w:p>
    <w:p w14:paraId="42C7640F" w14:textId="77777777" w:rsidR="001E7919" w:rsidRPr="00584389" w:rsidRDefault="001E7919" w:rsidP="001E7919">
      <w:pPr>
        <w:pStyle w:val="BodyText"/>
        <w:rPr>
          <w:rFonts w:asciiTheme="minorHAnsi" w:hAnsiTheme="minorHAnsi" w:cstheme="minorHAnsi"/>
          <w:b/>
          <w:bCs/>
        </w:rPr>
      </w:pPr>
      <w:r w:rsidRPr="00584389">
        <w:rPr>
          <w:rFonts w:asciiTheme="minorHAnsi" w:hAnsiTheme="minorHAnsi" w:cstheme="minorHAnsi"/>
          <w:b/>
          <w:bCs/>
        </w:rPr>
        <w:t>``</w:t>
      </w:r>
      <w:proofErr w:type="gramStart"/>
      <w:r w:rsidRPr="00584389">
        <w:rPr>
          <w:rFonts w:asciiTheme="minorHAnsi" w:hAnsiTheme="minorHAnsi" w:cstheme="minorHAnsi"/>
          <w:b/>
          <w:bCs/>
        </w:rPr>
        <w:t>`{</w:t>
      </w:r>
      <w:proofErr w:type="gramEnd"/>
      <w:r w:rsidRPr="00584389">
        <w:rPr>
          <w:rFonts w:asciiTheme="minorHAnsi" w:hAnsiTheme="minorHAnsi" w:cstheme="minorHAnsi"/>
          <w:b/>
          <w:bCs/>
        </w:rPr>
        <w:t>r test1aiv}</w:t>
      </w:r>
    </w:p>
    <w:p w14:paraId="7DADECFF" w14:textId="77777777" w:rsidR="00F9019D" w:rsidRPr="00584389" w:rsidRDefault="00F9019D" w:rsidP="001E7919">
      <w:pPr>
        <w:pStyle w:val="BodyText"/>
        <w:rPr>
          <w:rFonts w:asciiTheme="minorHAnsi" w:hAnsiTheme="minorHAnsi" w:cstheme="minorHAnsi"/>
          <w:b/>
          <w:bCs/>
        </w:rPr>
      </w:pPr>
    </w:p>
    <w:p w14:paraId="40482BD6" w14:textId="78288A4D" w:rsidR="00F9019D" w:rsidRPr="00584389" w:rsidRDefault="00F9019D" w:rsidP="001E7919">
      <w:pPr>
        <w:pStyle w:val="BodyText"/>
        <w:rPr>
          <w:rFonts w:asciiTheme="minorHAnsi" w:hAnsiTheme="minorHAnsi" w:cstheme="minorHAnsi"/>
          <w:b/>
          <w:bCs/>
        </w:rPr>
      </w:pPr>
      <w:r w:rsidRPr="00584389">
        <w:rPr>
          <w:rFonts w:asciiTheme="minorHAnsi" w:hAnsiTheme="minorHAnsi" w:cstheme="minorHAnsi"/>
          <w:b/>
          <w:bCs/>
        </w:rPr>
        <w:t xml:space="preserve">"Normal approximation </w:t>
      </w:r>
      <w:proofErr w:type="gramStart"/>
      <w:r w:rsidRPr="00584389">
        <w:rPr>
          <w:rFonts w:asciiTheme="minorHAnsi" w:hAnsiTheme="minorHAnsi" w:cstheme="minorHAnsi"/>
          <w:b/>
          <w:bCs/>
        </w:rPr>
        <w:t>P(</w:t>
      </w:r>
      <w:proofErr w:type="gramEnd"/>
      <w:r w:rsidRPr="00584389">
        <w:rPr>
          <w:rFonts w:asciiTheme="minorHAnsi" w:hAnsiTheme="minorHAnsi" w:cstheme="minorHAnsi"/>
          <w:b/>
          <w:bCs/>
        </w:rPr>
        <w:t>X = 25): 0.0919274447440248"</w:t>
      </w:r>
    </w:p>
    <w:p w14:paraId="549FFB8A" w14:textId="55ACF9DF" w:rsidR="00F9019D" w:rsidRPr="00584389" w:rsidRDefault="00F9019D" w:rsidP="001E7919">
      <w:pPr>
        <w:pStyle w:val="BodyText"/>
        <w:rPr>
          <w:rFonts w:asciiTheme="minorHAnsi" w:hAnsiTheme="minorHAnsi" w:cstheme="minorHAnsi"/>
          <w:b/>
          <w:bCs/>
        </w:rPr>
      </w:pPr>
      <w:r w:rsidRPr="00584389">
        <w:rPr>
          <w:rFonts w:asciiTheme="minorHAnsi" w:hAnsiTheme="minorHAnsi" w:cstheme="minorHAnsi"/>
          <w:b/>
          <w:bCs/>
        </w:rPr>
        <w:t xml:space="preserve">"Exact binomial </w:t>
      </w:r>
      <w:proofErr w:type="gramStart"/>
      <w:r w:rsidRPr="00584389">
        <w:rPr>
          <w:rFonts w:asciiTheme="minorHAnsi" w:hAnsiTheme="minorHAnsi" w:cstheme="minorHAnsi"/>
          <w:b/>
          <w:bCs/>
        </w:rPr>
        <w:t>P(</w:t>
      </w:r>
      <w:proofErr w:type="gramEnd"/>
      <w:r w:rsidRPr="00584389">
        <w:rPr>
          <w:rFonts w:asciiTheme="minorHAnsi" w:hAnsiTheme="minorHAnsi" w:cstheme="minorHAnsi"/>
          <w:b/>
          <w:bCs/>
        </w:rPr>
        <w:t>X = 25): 0.0917996917668368"</w:t>
      </w:r>
    </w:p>
    <w:p w14:paraId="765660C6" w14:textId="77777777" w:rsidR="001E7919" w:rsidRPr="00584389" w:rsidRDefault="001E7919" w:rsidP="001E7919">
      <w:pPr>
        <w:pStyle w:val="BodyText"/>
        <w:rPr>
          <w:rFonts w:asciiTheme="minorHAnsi" w:hAnsiTheme="minorHAnsi" w:cstheme="minorHAnsi"/>
          <w:b/>
          <w:bCs/>
        </w:rPr>
      </w:pPr>
    </w:p>
    <w:p w14:paraId="6ACB7726" w14:textId="77777777" w:rsidR="001E7919" w:rsidRPr="00584389" w:rsidRDefault="001E7919" w:rsidP="001E7919">
      <w:pPr>
        <w:pStyle w:val="FirstParagraph"/>
        <w:rPr>
          <w:rStyle w:val="VerbatimChar"/>
          <w:rFonts w:asciiTheme="minorHAnsi" w:hAnsiTheme="minorHAnsi" w:cstheme="minorHAnsi"/>
          <w:b/>
          <w:bCs/>
        </w:rPr>
      </w:pPr>
      <w:r w:rsidRPr="00584389">
        <w:rPr>
          <w:rFonts w:asciiTheme="minorHAnsi" w:hAnsiTheme="minorHAnsi" w:cstheme="minorHAnsi"/>
          <w:b/>
          <w:bCs/>
        </w:rPr>
        <w:t>1(b)</w:t>
      </w:r>
      <w:r w:rsidRPr="00584389">
        <w:rPr>
          <w:rStyle w:val="BodyTextChar"/>
          <w:rFonts w:asciiTheme="minorHAnsi" w:hAnsiTheme="minorHAnsi" w:cstheme="minorHAnsi"/>
          <w:b/>
          <w:bCs/>
        </w:rPr>
        <w:t xml:space="preserve"> </w:t>
      </w:r>
      <w:r w:rsidRPr="00584389">
        <w:rPr>
          <w:rStyle w:val="VerbatimChar"/>
          <w:rFonts w:asciiTheme="minorHAnsi" w:hAnsiTheme="minorHAnsi" w:cstheme="minorHAnsi"/>
          <w:b/>
          <w:bCs/>
        </w:rPr>
        <w:t xml:space="preserve">Generate side-by-side </w:t>
      </w:r>
      <w:proofErr w:type="spellStart"/>
      <w:r w:rsidRPr="00584389">
        <w:rPr>
          <w:rStyle w:val="VerbatimChar"/>
          <w:rFonts w:asciiTheme="minorHAnsi" w:hAnsiTheme="minorHAnsi" w:cstheme="minorHAnsi"/>
          <w:b/>
          <w:bCs/>
        </w:rPr>
        <w:t>barplots</w:t>
      </w:r>
      <w:proofErr w:type="spellEnd"/>
      <w:r w:rsidRPr="00584389">
        <w:rPr>
          <w:rStyle w:val="VerbatimChar"/>
          <w:rFonts w:asciiTheme="minorHAnsi" w:hAnsiTheme="minorHAnsi" w:cstheme="minorHAnsi"/>
          <w:b/>
          <w:bCs/>
        </w:rPr>
        <w:t xml:space="preserve"> using *</w:t>
      </w:r>
      <w:proofErr w:type="gramStart"/>
      <w:r w:rsidRPr="00584389">
        <w:rPr>
          <w:rStyle w:val="VerbatimChar"/>
          <w:rFonts w:asciiTheme="minorHAnsi" w:hAnsiTheme="minorHAnsi" w:cstheme="minorHAnsi"/>
          <w:b/>
          <w:bCs/>
        </w:rPr>
        <w:t>par(</w:t>
      </w:r>
      <w:proofErr w:type="spellStart"/>
      <w:proofErr w:type="gramEnd"/>
      <w:r w:rsidRPr="00584389">
        <w:rPr>
          <w:rStyle w:val="VerbatimChar"/>
          <w:rFonts w:asciiTheme="minorHAnsi" w:hAnsiTheme="minorHAnsi" w:cstheme="minorHAnsi"/>
          <w:b/>
          <w:bCs/>
        </w:rPr>
        <w:t>mfrow</w:t>
      </w:r>
      <w:proofErr w:type="spellEnd"/>
      <w:r w:rsidRPr="00584389">
        <w:rPr>
          <w:rStyle w:val="VerbatimChar"/>
          <w:rFonts w:asciiTheme="minorHAnsi" w:hAnsiTheme="minorHAnsi" w:cstheme="minorHAnsi"/>
          <w:b/>
          <w:bCs/>
        </w:rPr>
        <w:t xml:space="preserve"> = c(1,2))* or *</w:t>
      </w:r>
      <w:proofErr w:type="spellStart"/>
      <w:r w:rsidRPr="00584389">
        <w:rPr>
          <w:rStyle w:val="VerbatimChar"/>
          <w:rFonts w:asciiTheme="minorHAnsi" w:hAnsiTheme="minorHAnsi" w:cstheme="minorHAnsi"/>
          <w:b/>
          <w:bCs/>
        </w:rPr>
        <w:t>grid.arrange</w:t>
      </w:r>
      <w:proofErr w:type="spellEnd"/>
      <w:r w:rsidRPr="00584389">
        <w:rPr>
          <w:rStyle w:val="VerbatimChar"/>
          <w:rFonts w:asciiTheme="minorHAnsi" w:hAnsiTheme="minorHAnsi" w:cstheme="minorHAnsi"/>
          <w:b/>
          <w:bCs/>
        </w:rPr>
        <w:t xml:space="preserve">()*. The left </w:t>
      </w:r>
      <w:proofErr w:type="spellStart"/>
      <w:r w:rsidRPr="00584389">
        <w:rPr>
          <w:rStyle w:val="VerbatimChar"/>
          <w:rFonts w:asciiTheme="minorHAnsi" w:hAnsiTheme="minorHAnsi" w:cstheme="minorHAnsi"/>
          <w:b/>
          <w:bCs/>
        </w:rPr>
        <w:t>barplot</w:t>
      </w:r>
      <w:proofErr w:type="spellEnd"/>
      <w:r w:rsidRPr="00584389">
        <w:rPr>
          <w:rStyle w:val="VerbatimChar"/>
          <w:rFonts w:asciiTheme="minorHAnsi" w:hAnsiTheme="minorHAnsi" w:cstheme="minorHAnsi"/>
          <w:b/>
          <w:bCs/>
        </w:rPr>
        <w:t xml:space="preserve"> will show Poisson </w:t>
      </w:r>
      <w:proofErr w:type="spellStart"/>
      <w:r w:rsidRPr="00584389">
        <w:rPr>
          <w:rStyle w:val="VerbatimChar"/>
          <w:rFonts w:asciiTheme="minorHAnsi" w:hAnsiTheme="minorHAnsi" w:cstheme="minorHAnsi"/>
          <w:b/>
          <w:bCs/>
        </w:rPr>
        <w:t>probabilties</w:t>
      </w:r>
      <w:proofErr w:type="spellEnd"/>
      <w:r w:rsidRPr="00584389">
        <w:rPr>
          <w:rStyle w:val="VerbatimChar"/>
          <w:rFonts w:asciiTheme="minorHAnsi" w:hAnsiTheme="minorHAnsi" w:cstheme="minorHAnsi"/>
          <w:b/>
          <w:bCs/>
        </w:rPr>
        <w:t xml:space="preserve"> for outcomes ranging from 0 to 10. The right </w:t>
      </w:r>
      <w:proofErr w:type="spellStart"/>
      <w:r w:rsidRPr="00584389">
        <w:rPr>
          <w:rStyle w:val="VerbatimChar"/>
          <w:rFonts w:asciiTheme="minorHAnsi" w:hAnsiTheme="minorHAnsi" w:cstheme="minorHAnsi"/>
          <w:b/>
          <w:bCs/>
        </w:rPr>
        <w:t>barplot</w:t>
      </w:r>
      <w:proofErr w:type="spellEnd"/>
      <w:r w:rsidRPr="00584389">
        <w:rPr>
          <w:rStyle w:val="VerbatimChar"/>
          <w:rFonts w:asciiTheme="minorHAnsi" w:hAnsiTheme="minorHAnsi" w:cstheme="minorHAnsi"/>
          <w:b/>
          <w:bCs/>
        </w:rPr>
        <w:t xml:space="preserve"> will show binomial probabilities for outcomes ranging from 0 to 10. Use p = 0.05 and n = 100. Title each </w:t>
      </w:r>
      <w:proofErr w:type="gramStart"/>
      <w:r w:rsidRPr="00584389">
        <w:rPr>
          <w:rStyle w:val="VerbatimChar"/>
          <w:rFonts w:asciiTheme="minorHAnsi" w:hAnsiTheme="minorHAnsi" w:cstheme="minorHAnsi"/>
          <w:b/>
          <w:bCs/>
        </w:rPr>
        <w:t>plot,  present</w:t>
      </w:r>
      <w:proofErr w:type="gramEnd"/>
      <w:r w:rsidRPr="00584389">
        <w:rPr>
          <w:rStyle w:val="VerbatimChar"/>
          <w:rFonts w:asciiTheme="minorHAnsi" w:hAnsiTheme="minorHAnsi" w:cstheme="minorHAnsi"/>
          <w:b/>
          <w:bCs/>
        </w:rPr>
        <w:t xml:space="preserve"> in color and assign names to the bar; i.e. x-axis value labels.</w:t>
      </w:r>
    </w:p>
    <w:p w14:paraId="4EF297C5" w14:textId="77777777" w:rsidR="00F9019D" w:rsidRPr="00584389" w:rsidRDefault="00F9019D" w:rsidP="00F9019D">
      <w:pPr>
        <w:pStyle w:val="BodyText"/>
        <w:rPr>
          <w:rFonts w:asciiTheme="minorHAnsi" w:hAnsiTheme="minorHAnsi" w:cstheme="minorHAnsi"/>
        </w:rPr>
      </w:pPr>
    </w:p>
    <w:p w14:paraId="0396ED8F" w14:textId="7863A902" w:rsidR="00F9019D" w:rsidRPr="00584389" w:rsidRDefault="00F9019D" w:rsidP="00F9019D">
      <w:pPr>
        <w:pStyle w:val="BodyText"/>
        <w:rPr>
          <w:rFonts w:asciiTheme="minorHAnsi" w:hAnsiTheme="minorHAnsi" w:cstheme="minorHAnsi"/>
        </w:rPr>
      </w:pPr>
      <w:r w:rsidRPr="00584389">
        <w:rPr>
          <w:rFonts w:asciiTheme="minorHAnsi" w:hAnsiTheme="minorHAnsi" w:cstheme="minorHAnsi"/>
          <w:noProof/>
        </w:rPr>
        <w:lastRenderedPageBreak/>
        <w:drawing>
          <wp:inline distT="0" distB="0" distL="0" distR="0" wp14:anchorId="2257B59A" wp14:editId="488D44C2">
            <wp:extent cx="5943600" cy="3260090"/>
            <wp:effectExtent l="0" t="0" r="0" b="0"/>
            <wp:docPr id="642772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72875" name=""/>
                    <pic:cNvPicPr/>
                  </pic:nvPicPr>
                  <pic:blipFill>
                    <a:blip r:embed="rId5"/>
                    <a:stretch>
                      <a:fillRect/>
                    </a:stretch>
                  </pic:blipFill>
                  <pic:spPr>
                    <a:xfrm>
                      <a:off x="0" y="0"/>
                      <a:ext cx="5943600" cy="3260090"/>
                    </a:xfrm>
                    <a:prstGeom prst="rect">
                      <a:avLst/>
                    </a:prstGeom>
                  </pic:spPr>
                </pic:pic>
              </a:graphicData>
            </a:graphic>
          </wp:inline>
        </w:drawing>
      </w:r>
    </w:p>
    <w:p w14:paraId="1AA6EA50" w14:textId="77777777" w:rsidR="001E7919" w:rsidRPr="00584389" w:rsidRDefault="001E7919" w:rsidP="001E7919">
      <w:pPr>
        <w:pStyle w:val="FirstParagraph"/>
        <w:rPr>
          <w:rFonts w:asciiTheme="minorHAnsi" w:hAnsiTheme="minorHAnsi" w:cstheme="minorHAnsi"/>
          <w:b/>
          <w:bCs/>
        </w:rPr>
      </w:pPr>
      <w:r w:rsidRPr="00584389">
        <w:rPr>
          <w:rFonts w:asciiTheme="minorHAnsi" w:hAnsiTheme="minorHAnsi" w:cstheme="minorHAnsi"/>
          <w:b/>
          <w:bCs/>
        </w:rPr>
        <w:br/>
        <w:t xml:space="preserve">1.(c)   For this problem, refer to Sections 5.2 of Business Statistics. A discrete random variable has outcomes: 0, 1, 2, 3, 4, 5, 6. The corresponding probabilities in sequence with the outcomes are: 0.214, 0.230, 0.240, 0.182, 0.130, 0.003, 0.001. In other words, the </w:t>
      </w:r>
      <w:proofErr w:type="spellStart"/>
      <w:r w:rsidRPr="00584389">
        <w:rPr>
          <w:rFonts w:asciiTheme="minorHAnsi" w:hAnsiTheme="minorHAnsi" w:cstheme="minorHAnsi"/>
          <w:b/>
          <w:bCs/>
        </w:rPr>
        <w:t>probabilty</w:t>
      </w:r>
      <w:proofErr w:type="spellEnd"/>
      <w:r w:rsidRPr="00584389">
        <w:rPr>
          <w:rFonts w:asciiTheme="minorHAnsi" w:hAnsiTheme="minorHAnsi" w:cstheme="minorHAnsi"/>
          <w:b/>
          <w:bCs/>
        </w:rPr>
        <w:t xml:space="preserve"> of obtaining “0” is 0.215.</w:t>
      </w:r>
    </w:p>
    <w:p w14:paraId="3FA05F2C" w14:textId="4B3D7B6B" w:rsidR="00322F63" w:rsidRPr="00584389" w:rsidRDefault="001E7919" w:rsidP="00322F63">
      <w:pPr>
        <w:pStyle w:val="BodyText"/>
        <w:numPr>
          <w:ilvl w:val="0"/>
          <w:numId w:val="3"/>
        </w:numPr>
        <w:rPr>
          <w:rFonts w:asciiTheme="minorHAnsi" w:hAnsiTheme="minorHAnsi" w:cstheme="minorHAnsi"/>
          <w:b/>
          <w:bCs/>
        </w:rPr>
      </w:pPr>
      <w:r w:rsidRPr="00584389">
        <w:rPr>
          <w:rFonts w:asciiTheme="minorHAnsi" w:hAnsiTheme="minorHAnsi" w:cstheme="minorHAnsi"/>
          <w:b/>
          <w:bCs/>
        </w:rPr>
        <w:t>Calculate the expected value and variance for this distribution using the general formula for mean and variance of a discrete distribution. To do this, you will need to use integer values from 0 to 6 as outcomes along with the corresponding probabilities. Round your answer to 2 decimal places.</w:t>
      </w:r>
    </w:p>
    <w:p w14:paraId="79CB2A59" w14:textId="77777777" w:rsidR="00322F63" w:rsidRPr="00584389" w:rsidRDefault="00322F63" w:rsidP="00322F63">
      <w:pPr>
        <w:pStyle w:val="BodyText"/>
        <w:rPr>
          <w:rFonts w:asciiTheme="minorHAnsi" w:hAnsiTheme="minorHAnsi" w:cstheme="minorHAnsi"/>
          <w:b/>
          <w:bCs/>
        </w:rPr>
      </w:pPr>
    </w:p>
    <w:p w14:paraId="4EBACB96" w14:textId="629C304D" w:rsidR="00322F63" w:rsidRPr="00584389" w:rsidRDefault="00322F63" w:rsidP="00322F63">
      <w:pPr>
        <w:pStyle w:val="BodyText"/>
        <w:rPr>
          <w:rFonts w:asciiTheme="minorHAnsi" w:hAnsiTheme="minorHAnsi" w:cstheme="minorHAnsi"/>
          <w:b/>
          <w:bCs/>
        </w:rPr>
      </w:pPr>
      <w:r w:rsidRPr="00584389">
        <w:rPr>
          <w:rFonts w:asciiTheme="minorHAnsi" w:hAnsiTheme="minorHAnsi" w:cstheme="minorHAnsi"/>
          <w:b/>
          <w:bCs/>
        </w:rPr>
        <w:t>Expected Value (rounded to 2 decimal places): 1.8</w:t>
      </w:r>
    </w:p>
    <w:p w14:paraId="22C7EAD1" w14:textId="0E347359" w:rsidR="00322F63" w:rsidRPr="00584389" w:rsidRDefault="00322F63" w:rsidP="00322F63">
      <w:pPr>
        <w:pStyle w:val="BodyText"/>
        <w:rPr>
          <w:rFonts w:asciiTheme="minorHAnsi" w:hAnsiTheme="minorHAnsi" w:cstheme="minorHAnsi"/>
          <w:b/>
          <w:bCs/>
        </w:rPr>
      </w:pPr>
      <w:r w:rsidRPr="00584389">
        <w:rPr>
          <w:rFonts w:asciiTheme="minorHAnsi" w:hAnsiTheme="minorHAnsi" w:cstheme="minorHAnsi"/>
          <w:b/>
          <w:bCs/>
        </w:rPr>
        <w:t>Variance (rounded to 2 decimal places): 1.79</w:t>
      </w:r>
    </w:p>
    <w:p w14:paraId="7EFB07A3" w14:textId="77777777" w:rsidR="00322F63" w:rsidRPr="00584389" w:rsidRDefault="00322F63" w:rsidP="00322F63">
      <w:pPr>
        <w:pStyle w:val="BodyText"/>
        <w:rPr>
          <w:rFonts w:asciiTheme="minorHAnsi" w:hAnsiTheme="minorHAnsi" w:cstheme="minorHAnsi"/>
          <w:b/>
          <w:bCs/>
        </w:rPr>
      </w:pPr>
    </w:p>
    <w:p w14:paraId="5C791940" w14:textId="77777777" w:rsidR="001E7919" w:rsidRPr="00584389" w:rsidRDefault="001E7919" w:rsidP="001E7919">
      <w:pPr>
        <w:pStyle w:val="BodyText"/>
        <w:numPr>
          <w:ilvl w:val="0"/>
          <w:numId w:val="3"/>
        </w:numPr>
        <w:rPr>
          <w:rStyle w:val="VerbatimChar"/>
          <w:rFonts w:asciiTheme="minorHAnsi" w:hAnsiTheme="minorHAnsi" w:cstheme="minorHAnsi"/>
          <w:b/>
          <w:bCs/>
          <w:sz w:val="24"/>
        </w:rPr>
      </w:pPr>
      <w:r w:rsidRPr="00584389">
        <w:rPr>
          <w:rStyle w:val="VerbatimChar"/>
          <w:rFonts w:asciiTheme="minorHAnsi" w:hAnsiTheme="minorHAnsi" w:cstheme="minorHAnsi"/>
          <w:b/>
          <w:bCs/>
        </w:rPr>
        <w:t>Use the *</w:t>
      </w:r>
      <w:proofErr w:type="spellStart"/>
      <w:proofErr w:type="gramStart"/>
      <w:r w:rsidRPr="00584389">
        <w:rPr>
          <w:rStyle w:val="VerbatimChar"/>
          <w:rFonts w:asciiTheme="minorHAnsi" w:hAnsiTheme="minorHAnsi" w:cstheme="minorHAnsi"/>
          <w:b/>
          <w:bCs/>
        </w:rPr>
        <w:t>cumsum</w:t>
      </w:r>
      <w:proofErr w:type="spellEnd"/>
      <w:r w:rsidRPr="00584389">
        <w:rPr>
          <w:rStyle w:val="VerbatimChar"/>
          <w:rFonts w:asciiTheme="minorHAnsi" w:hAnsiTheme="minorHAnsi" w:cstheme="minorHAnsi"/>
          <w:b/>
          <w:bCs/>
        </w:rPr>
        <w:t>(</w:t>
      </w:r>
      <w:proofErr w:type="gramEnd"/>
      <w:r w:rsidRPr="00584389">
        <w:rPr>
          <w:rStyle w:val="VerbatimChar"/>
          <w:rFonts w:asciiTheme="minorHAnsi" w:hAnsiTheme="minorHAnsi" w:cstheme="minorHAnsi"/>
          <w:b/>
          <w:bCs/>
        </w:rPr>
        <w:t xml:space="preserve">)* function and plot the cumulative </w:t>
      </w:r>
      <w:proofErr w:type="spellStart"/>
      <w:r w:rsidRPr="00584389">
        <w:rPr>
          <w:rStyle w:val="VerbatimChar"/>
          <w:rFonts w:asciiTheme="minorHAnsi" w:hAnsiTheme="minorHAnsi" w:cstheme="minorHAnsi"/>
          <w:b/>
          <w:bCs/>
        </w:rPr>
        <w:t>probabilties</w:t>
      </w:r>
      <w:proofErr w:type="spellEnd"/>
      <w:r w:rsidRPr="00584389">
        <w:rPr>
          <w:rStyle w:val="VerbatimChar"/>
          <w:rFonts w:asciiTheme="minorHAnsi" w:hAnsiTheme="minorHAnsi" w:cstheme="minorHAnsi"/>
          <w:b/>
          <w:bCs/>
        </w:rPr>
        <w:t xml:space="preserve"> versus the corresponding outcomes. </w:t>
      </w:r>
      <w:proofErr w:type="spellStart"/>
      <w:r w:rsidRPr="00584389">
        <w:rPr>
          <w:rStyle w:val="VerbatimChar"/>
          <w:rFonts w:asciiTheme="minorHAnsi" w:hAnsiTheme="minorHAnsi" w:cstheme="minorHAnsi"/>
          <w:b/>
          <w:bCs/>
        </w:rPr>
        <w:t>Detemine</w:t>
      </w:r>
      <w:proofErr w:type="spellEnd"/>
      <w:r w:rsidRPr="00584389">
        <w:rPr>
          <w:rStyle w:val="VerbatimChar"/>
          <w:rFonts w:asciiTheme="minorHAnsi" w:hAnsiTheme="minorHAnsi" w:cstheme="minorHAnsi"/>
          <w:b/>
          <w:bCs/>
        </w:rPr>
        <w:t xml:space="preserve"> the value of the </w:t>
      </w:r>
      <w:proofErr w:type="gramStart"/>
      <w:r w:rsidRPr="00584389">
        <w:rPr>
          <w:rStyle w:val="VerbatimChar"/>
          <w:rFonts w:asciiTheme="minorHAnsi" w:hAnsiTheme="minorHAnsi" w:cstheme="minorHAnsi"/>
          <w:b/>
          <w:bCs/>
        </w:rPr>
        <w:t>median</w:t>
      </w:r>
      <w:proofErr w:type="gramEnd"/>
      <w:r w:rsidRPr="00584389">
        <w:rPr>
          <w:rStyle w:val="VerbatimChar"/>
          <w:rFonts w:asciiTheme="minorHAnsi" w:hAnsiTheme="minorHAnsi" w:cstheme="minorHAnsi"/>
          <w:b/>
          <w:bCs/>
        </w:rPr>
        <w:t xml:space="preserve"> for this distribution and show on this plot. Note that there are methods for interpolating a median. However, we can identify an appropriate median from our set of our outcomes - 0 through 6 - that satisfies the definition. Creating a stair-step plot of </w:t>
      </w:r>
      <w:proofErr w:type="gramStart"/>
      <w:r w:rsidRPr="00584389">
        <w:rPr>
          <w:rStyle w:val="VerbatimChar"/>
          <w:rFonts w:asciiTheme="minorHAnsi" w:hAnsiTheme="minorHAnsi" w:cstheme="minorHAnsi"/>
          <w:b/>
          <w:bCs/>
        </w:rPr>
        <w:t>the cumulative</w:t>
      </w:r>
      <w:proofErr w:type="gramEnd"/>
      <w:r w:rsidRPr="00584389">
        <w:rPr>
          <w:rStyle w:val="VerbatimChar"/>
          <w:rFonts w:asciiTheme="minorHAnsi" w:hAnsiTheme="minorHAnsi" w:cstheme="minorHAnsi"/>
          <w:b/>
          <w:bCs/>
        </w:rPr>
        <w:t xml:space="preserve"> probability as a function of the outcomes may be helpful in identifying it.</w:t>
      </w:r>
    </w:p>
    <w:p w14:paraId="16B6CAFB" w14:textId="6B0E3C0D" w:rsidR="00322F63" w:rsidRPr="00584389" w:rsidRDefault="00322F63" w:rsidP="00322F63">
      <w:pPr>
        <w:pStyle w:val="BodyText"/>
        <w:ind w:left="720"/>
        <w:rPr>
          <w:rStyle w:val="VerbatimChar"/>
          <w:rFonts w:asciiTheme="minorHAnsi" w:hAnsiTheme="minorHAnsi" w:cstheme="minorHAnsi"/>
          <w:b/>
          <w:bCs/>
          <w:sz w:val="24"/>
        </w:rPr>
      </w:pPr>
      <w:r w:rsidRPr="00584389">
        <w:rPr>
          <w:rStyle w:val="VerbatimChar"/>
          <w:rFonts w:asciiTheme="minorHAnsi" w:hAnsiTheme="minorHAnsi" w:cstheme="minorHAnsi"/>
          <w:b/>
          <w:bCs/>
          <w:noProof/>
          <w:sz w:val="24"/>
        </w:rPr>
        <w:lastRenderedPageBreak/>
        <w:drawing>
          <wp:inline distT="0" distB="0" distL="0" distR="0" wp14:anchorId="1C22A4B4" wp14:editId="6AA420AD">
            <wp:extent cx="5943600" cy="3270250"/>
            <wp:effectExtent l="0" t="0" r="0" b="6350"/>
            <wp:docPr id="1170185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85564" name=""/>
                    <pic:cNvPicPr/>
                  </pic:nvPicPr>
                  <pic:blipFill>
                    <a:blip r:embed="rId6"/>
                    <a:stretch>
                      <a:fillRect/>
                    </a:stretch>
                  </pic:blipFill>
                  <pic:spPr>
                    <a:xfrm>
                      <a:off x="0" y="0"/>
                      <a:ext cx="5943600" cy="3270250"/>
                    </a:xfrm>
                    <a:prstGeom prst="rect">
                      <a:avLst/>
                    </a:prstGeom>
                  </pic:spPr>
                </pic:pic>
              </a:graphicData>
            </a:graphic>
          </wp:inline>
        </w:drawing>
      </w:r>
    </w:p>
    <w:p w14:paraId="056822B3" w14:textId="4DF75EE0" w:rsidR="00322F63" w:rsidRPr="00584389" w:rsidRDefault="00322F63" w:rsidP="00322F63">
      <w:pPr>
        <w:pStyle w:val="BodyText"/>
        <w:ind w:left="720"/>
        <w:rPr>
          <w:rStyle w:val="VerbatimChar"/>
          <w:rFonts w:asciiTheme="minorHAnsi" w:hAnsiTheme="minorHAnsi" w:cstheme="minorHAnsi"/>
          <w:b/>
          <w:bCs/>
          <w:sz w:val="24"/>
        </w:rPr>
      </w:pPr>
      <w:r w:rsidRPr="00584389">
        <w:rPr>
          <w:rStyle w:val="VerbatimChar"/>
          <w:rFonts w:asciiTheme="minorHAnsi" w:hAnsiTheme="minorHAnsi" w:cstheme="minorHAnsi"/>
          <w:b/>
          <w:bCs/>
          <w:sz w:val="24"/>
        </w:rPr>
        <w:t>The median of the distribution is: 2</w:t>
      </w:r>
    </w:p>
    <w:p w14:paraId="5450A3E3" w14:textId="77777777" w:rsidR="00322F63" w:rsidRPr="00584389" w:rsidRDefault="00322F63" w:rsidP="00322F63">
      <w:pPr>
        <w:pStyle w:val="BodyText"/>
        <w:ind w:left="720"/>
        <w:rPr>
          <w:rStyle w:val="VerbatimChar"/>
          <w:rFonts w:asciiTheme="minorHAnsi" w:hAnsiTheme="minorHAnsi" w:cstheme="minorHAnsi"/>
          <w:b/>
          <w:bCs/>
          <w:sz w:val="24"/>
        </w:rPr>
      </w:pPr>
    </w:p>
    <w:p w14:paraId="2CCA8F3B" w14:textId="77777777" w:rsidR="001E7919" w:rsidRPr="00584389" w:rsidRDefault="001E7919" w:rsidP="001E7919">
      <w:pPr>
        <w:pStyle w:val="Heading5"/>
        <w:rPr>
          <w:rFonts w:asciiTheme="minorHAnsi" w:eastAsia="Cambria" w:hAnsiTheme="minorHAnsi" w:cstheme="minorHAnsi"/>
          <w:b/>
          <w:bCs/>
          <w:iCs w:val="0"/>
          <w:color w:val="auto"/>
        </w:rPr>
      </w:pPr>
      <w:r w:rsidRPr="00584389">
        <w:rPr>
          <w:rStyle w:val="VerbatimChar"/>
          <w:rFonts w:asciiTheme="minorHAnsi" w:hAnsiTheme="minorHAnsi" w:cstheme="minorHAnsi"/>
          <w:b/>
          <w:bCs/>
        </w:rPr>
        <w:t xml:space="preserve"> 2. </w:t>
      </w:r>
      <w:r w:rsidRPr="00584389">
        <w:rPr>
          <w:rFonts w:asciiTheme="minorHAnsi" w:eastAsia="Cambria" w:hAnsiTheme="minorHAnsi" w:cstheme="minorHAnsi"/>
          <w:b/>
          <w:bCs/>
          <w:iCs w:val="0"/>
          <w:color w:val="auto"/>
        </w:rPr>
        <w:t>Conditional probabilities appear in many contexts and</w:t>
      </w:r>
      <w:proofErr w:type="gramStart"/>
      <w:r w:rsidRPr="00584389">
        <w:rPr>
          <w:rFonts w:asciiTheme="minorHAnsi" w:eastAsia="Cambria" w:hAnsiTheme="minorHAnsi" w:cstheme="minorHAnsi"/>
          <w:b/>
          <w:bCs/>
          <w:iCs w:val="0"/>
          <w:color w:val="auto"/>
        </w:rPr>
        <w:t>, in particular, are</w:t>
      </w:r>
      <w:proofErr w:type="gramEnd"/>
      <w:r w:rsidRPr="00584389">
        <w:rPr>
          <w:rFonts w:asciiTheme="minorHAnsi" w:eastAsia="Cambria" w:hAnsiTheme="minorHAnsi" w:cstheme="minorHAnsi"/>
          <w:b/>
          <w:bCs/>
          <w:iCs w:val="0"/>
          <w:color w:val="auto"/>
        </w:rPr>
        <w:t xml:space="preserve"> used by Bayes’ Theorem. Correlations are another means for evaluating dependency between variables. The dataset “faithful”” is part of the “datasets” package and may be loaded with the statement data(faithful). It contains 272 observations of 2 </w:t>
      </w:r>
      <w:proofErr w:type="gramStart"/>
      <w:r w:rsidRPr="00584389">
        <w:rPr>
          <w:rFonts w:asciiTheme="minorHAnsi" w:eastAsia="Cambria" w:hAnsiTheme="minorHAnsi" w:cstheme="minorHAnsi"/>
          <w:b/>
          <w:bCs/>
          <w:iCs w:val="0"/>
          <w:color w:val="auto"/>
        </w:rPr>
        <w:t>variables;</w:t>
      </w:r>
      <w:proofErr w:type="gramEnd"/>
      <w:r w:rsidRPr="00584389">
        <w:rPr>
          <w:rFonts w:asciiTheme="minorHAnsi" w:eastAsia="Cambria" w:hAnsiTheme="minorHAnsi" w:cstheme="minorHAnsi"/>
          <w:b/>
          <w:bCs/>
          <w:iCs w:val="0"/>
          <w:color w:val="auto"/>
        </w:rPr>
        <w:t xml:space="preserve"> waiting time between eruptions (in minutes) and the duration of the eruption (in minutes) for the Old Faithful geyser in Yellowstone National Park.</w:t>
      </w:r>
    </w:p>
    <w:p w14:paraId="71E5A23F" w14:textId="77777777" w:rsidR="00844A9B" w:rsidRPr="00584389" w:rsidRDefault="00844A9B" w:rsidP="00844A9B">
      <w:pPr>
        <w:pStyle w:val="FirstParagraph"/>
        <w:rPr>
          <w:rFonts w:asciiTheme="minorHAnsi" w:hAnsiTheme="minorHAnsi" w:cstheme="minorHAnsi"/>
          <w:b/>
          <w:bCs/>
        </w:rPr>
      </w:pPr>
      <w:r w:rsidRPr="00584389">
        <w:rPr>
          <w:rFonts w:asciiTheme="minorHAnsi" w:hAnsiTheme="minorHAnsi" w:cstheme="minorHAnsi"/>
          <w:b/>
          <w:bCs/>
        </w:rPr>
        <w:t>2)(a</w:t>
      </w:r>
      <w:proofErr w:type="gramStart"/>
      <w:r w:rsidRPr="00584389">
        <w:rPr>
          <w:rFonts w:asciiTheme="minorHAnsi" w:hAnsiTheme="minorHAnsi" w:cstheme="minorHAnsi"/>
          <w:b/>
          <w:bCs/>
        </w:rPr>
        <w:t>) )</w:t>
      </w:r>
      <w:proofErr w:type="gramEnd"/>
      <w:r w:rsidRPr="00584389">
        <w:rPr>
          <w:rFonts w:asciiTheme="minorHAnsi" w:hAnsiTheme="minorHAnsi" w:cstheme="minorHAnsi"/>
          <w:b/>
          <w:bCs/>
        </w:rPr>
        <w:t xml:space="preserve"> Load the “faithful” dataset and present summary statistics and a histogram of waiting times. Additionally, compute the empirical conditional probability of an eruption less than 3.0 minutes, if the waiting time exceeds 70 minutes.</w:t>
      </w:r>
    </w:p>
    <w:p w14:paraId="230995AD" w14:textId="77777777" w:rsidR="00F850BD" w:rsidRPr="00584389" w:rsidRDefault="00F850BD" w:rsidP="00F850BD">
      <w:pPr>
        <w:pStyle w:val="BodyText"/>
        <w:rPr>
          <w:rFonts w:asciiTheme="minorHAnsi" w:hAnsiTheme="minorHAnsi" w:cstheme="minorHAnsi"/>
        </w:rPr>
      </w:pPr>
    </w:p>
    <w:p w14:paraId="75C9EEEA" w14:textId="0A3ECAC3" w:rsidR="00F850BD" w:rsidRPr="00584389" w:rsidRDefault="00F850BD" w:rsidP="00F850BD">
      <w:pPr>
        <w:pStyle w:val="BodyText"/>
        <w:rPr>
          <w:rFonts w:asciiTheme="minorHAnsi" w:hAnsiTheme="minorHAnsi" w:cstheme="minorHAnsi"/>
        </w:rPr>
      </w:pPr>
      <w:r w:rsidRPr="00584389">
        <w:rPr>
          <w:rFonts w:asciiTheme="minorHAnsi" w:hAnsiTheme="minorHAnsi" w:cstheme="minorHAnsi"/>
          <w:noProof/>
        </w:rPr>
        <w:lastRenderedPageBreak/>
        <w:drawing>
          <wp:inline distT="0" distB="0" distL="0" distR="0" wp14:anchorId="25F540D5" wp14:editId="0B1FE6D6">
            <wp:extent cx="5943600" cy="3282315"/>
            <wp:effectExtent l="0" t="0" r="0" b="0"/>
            <wp:docPr id="117574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43329" name=""/>
                    <pic:cNvPicPr/>
                  </pic:nvPicPr>
                  <pic:blipFill>
                    <a:blip r:embed="rId7"/>
                    <a:stretch>
                      <a:fillRect/>
                    </a:stretch>
                  </pic:blipFill>
                  <pic:spPr>
                    <a:xfrm>
                      <a:off x="0" y="0"/>
                      <a:ext cx="5943600" cy="3282315"/>
                    </a:xfrm>
                    <a:prstGeom prst="rect">
                      <a:avLst/>
                    </a:prstGeom>
                  </pic:spPr>
                </pic:pic>
              </a:graphicData>
            </a:graphic>
          </wp:inline>
        </w:drawing>
      </w:r>
    </w:p>
    <w:p w14:paraId="04B502E5" w14:textId="77777777" w:rsidR="00F850BD" w:rsidRPr="00584389" w:rsidRDefault="00F850BD" w:rsidP="00F850BD">
      <w:pPr>
        <w:pStyle w:val="BodyText"/>
        <w:rPr>
          <w:rFonts w:asciiTheme="minorHAnsi" w:hAnsiTheme="minorHAnsi" w:cstheme="minorHAnsi"/>
        </w:rPr>
      </w:pPr>
    </w:p>
    <w:p w14:paraId="4A14E4A7" w14:textId="297F47EB" w:rsidR="00F850BD" w:rsidRPr="00584389" w:rsidRDefault="00F850BD" w:rsidP="00F850BD">
      <w:pPr>
        <w:pStyle w:val="BodyText"/>
        <w:rPr>
          <w:rFonts w:asciiTheme="minorHAnsi" w:hAnsiTheme="minorHAnsi" w:cstheme="minorHAnsi"/>
          <w:b/>
          <w:bCs/>
        </w:rPr>
      </w:pPr>
      <w:r w:rsidRPr="00584389">
        <w:rPr>
          <w:rFonts w:asciiTheme="minorHAnsi" w:hAnsiTheme="minorHAnsi" w:cstheme="minorHAnsi"/>
          <w:b/>
          <w:bCs/>
        </w:rPr>
        <w:t>"Empirical conditional probability: 0.00606060606060606"</w:t>
      </w:r>
    </w:p>
    <w:p w14:paraId="1E82ADCF" w14:textId="77777777" w:rsidR="00F850BD" w:rsidRPr="00584389" w:rsidRDefault="00F850BD" w:rsidP="00F850BD">
      <w:pPr>
        <w:pStyle w:val="BodyText"/>
        <w:rPr>
          <w:rFonts w:asciiTheme="minorHAnsi" w:hAnsiTheme="minorHAnsi" w:cstheme="minorHAnsi"/>
        </w:rPr>
      </w:pPr>
    </w:p>
    <w:p w14:paraId="7846D00B" w14:textId="77777777" w:rsidR="00F850BD" w:rsidRPr="00584389" w:rsidRDefault="00F850BD" w:rsidP="00F850BD">
      <w:pPr>
        <w:pStyle w:val="BodyText"/>
        <w:rPr>
          <w:rFonts w:asciiTheme="minorHAnsi" w:hAnsiTheme="minorHAnsi" w:cstheme="minorHAnsi"/>
        </w:rPr>
      </w:pPr>
    </w:p>
    <w:p w14:paraId="118E4699" w14:textId="77777777" w:rsidR="00844A9B" w:rsidRPr="00584389" w:rsidRDefault="00844A9B" w:rsidP="00844A9B">
      <w:pPr>
        <w:pStyle w:val="FirstParagraph"/>
        <w:rPr>
          <w:rFonts w:asciiTheme="minorHAnsi" w:hAnsiTheme="minorHAnsi" w:cstheme="minorHAnsi"/>
          <w:b/>
          <w:bCs/>
        </w:rPr>
      </w:pPr>
      <w:r w:rsidRPr="00584389">
        <w:rPr>
          <w:rFonts w:asciiTheme="minorHAnsi" w:hAnsiTheme="minorHAnsi" w:cstheme="minorHAnsi"/>
          <w:b/>
          <w:bCs/>
        </w:rPr>
        <w:br/>
      </w:r>
      <w:r w:rsidRPr="00584389">
        <w:rPr>
          <w:rStyle w:val="VerbatimChar"/>
          <w:rFonts w:asciiTheme="minorHAnsi" w:hAnsiTheme="minorHAnsi" w:cstheme="minorHAnsi"/>
          <w:b/>
          <w:bCs/>
        </w:rPr>
        <w:t xml:space="preserve">(i) </w:t>
      </w:r>
      <w:r w:rsidRPr="00584389">
        <w:rPr>
          <w:rFonts w:asciiTheme="minorHAnsi" w:hAnsiTheme="minorHAnsi" w:cstheme="minorHAnsi"/>
          <w:b/>
          <w:bCs/>
        </w:rPr>
        <w:t xml:space="preserve">Identify any observations in "faithful" for which the waiting time exceeds 70 </w:t>
      </w:r>
      <w:proofErr w:type="gramStart"/>
      <w:r w:rsidRPr="00584389">
        <w:rPr>
          <w:rFonts w:asciiTheme="minorHAnsi" w:hAnsiTheme="minorHAnsi" w:cstheme="minorHAnsi"/>
          <w:b/>
          <w:bCs/>
        </w:rPr>
        <w:t>minutes</w:t>
      </w:r>
      <w:proofErr w:type="gramEnd"/>
      <w:r w:rsidRPr="00584389">
        <w:rPr>
          <w:rFonts w:asciiTheme="minorHAnsi" w:hAnsiTheme="minorHAnsi" w:cstheme="minorHAnsi"/>
          <w:b/>
          <w:bCs/>
        </w:rPr>
        <w:t xml:space="preserve"> and the eruptions are less than 3.0 minutes.  List and show any such observations in a distinct color on a scatterplot of all </w:t>
      </w:r>
      <w:proofErr w:type="gramStart"/>
      <w:r w:rsidRPr="00584389">
        <w:rPr>
          <w:rFonts w:asciiTheme="minorHAnsi" w:hAnsiTheme="minorHAnsi" w:cstheme="minorHAnsi"/>
          <w:b/>
          <w:bCs/>
        </w:rPr>
        <w:t>eruption</w:t>
      </w:r>
      <w:proofErr w:type="gramEnd"/>
      <w:r w:rsidRPr="00584389">
        <w:rPr>
          <w:rFonts w:asciiTheme="minorHAnsi" w:hAnsiTheme="minorHAnsi" w:cstheme="minorHAnsi"/>
          <w:b/>
          <w:bCs/>
        </w:rPr>
        <w:t xml:space="preserve"> (vertical axis) and waiting times (horizontal axis). Include a horizontal line at eruption = 3.0, and a vertical line at waiting time = 70.  Add a title and appropriate text. </w:t>
      </w:r>
    </w:p>
    <w:p w14:paraId="26AB5E7C" w14:textId="77777777" w:rsidR="00E55C9D" w:rsidRPr="00584389" w:rsidRDefault="00E55C9D" w:rsidP="00E55C9D">
      <w:pPr>
        <w:pStyle w:val="BodyText"/>
        <w:rPr>
          <w:rFonts w:asciiTheme="minorHAnsi" w:hAnsiTheme="minorHAnsi" w:cstheme="minorHAnsi"/>
        </w:rPr>
      </w:pPr>
    </w:p>
    <w:p w14:paraId="1DE7336E" w14:textId="0F0546D3" w:rsidR="00E55C9D" w:rsidRPr="00584389" w:rsidRDefault="00E55C9D" w:rsidP="00E55C9D">
      <w:pPr>
        <w:pStyle w:val="BodyText"/>
        <w:rPr>
          <w:rFonts w:asciiTheme="minorHAnsi" w:hAnsiTheme="minorHAnsi" w:cstheme="minorHAnsi"/>
        </w:rPr>
      </w:pPr>
      <w:r w:rsidRPr="00584389">
        <w:rPr>
          <w:rFonts w:asciiTheme="minorHAnsi" w:hAnsiTheme="minorHAnsi" w:cstheme="minorHAnsi"/>
          <w:noProof/>
        </w:rPr>
        <w:lastRenderedPageBreak/>
        <w:drawing>
          <wp:inline distT="0" distB="0" distL="0" distR="0" wp14:anchorId="587AD8C7" wp14:editId="4B7EDF8E">
            <wp:extent cx="5943600" cy="3282315"/>
            <wp:effectExtent l="0" t="0" r="0" b="0"/>
            <wp:docPr id="79374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49897" name=""/>
                    <pic:cNvPicPr/>
                  </pic:nvPicPr>
                  <pic:blipFill>
                    <a:blip r:embed="rId8"/>
                    <a:stretch>
                      <a:fillRect/>
                    </a:stretch>
                  </pic:blipFill>
                  <pic:spPr>
                    <a:xfrm>
                      <a:off x="0" y="0"/>
                      <a:ext cx="5943600" cy="3282315"/>
                    </a:xfrm>
                    <a:prstGeom prst="rect">
                      <a:avLst/>
                    </a:prstGeom>
                  </pic:spPr>
                </pic:pic>
              </a:graphicData>
            </a:graphic>
          </wp:inline>
        </w:drawing>
      </w:r>
    </w:p>
    <w:p w14:paraId="1A370ADD" w14:textId="77777777" w:rsidR="00844A9B" w:rsidRPr="00584389" w:rsidRDefault="00844A9B" w:rsidP="00844A9B">
      <w:pPr>
        <w:pStyle w:val="Compact"/>
        <w:numPr>
          <w:ilvl w:val="0"/>
          <w:numId w:val="4"/>
        </w:numPr>
        <w:rPr>
          <w:rFonts w:asciiTheme="minorHAnsi" w:hAnsiTheme="minorHAnsi" w:cstheme="minorHAnsi"/>
          <w:b/>
          <w:bCs/>
        </w:rPr>
      </w:pPr>
      <w:r w:rsidRPr="00584389">
        <w:rPr>
          <w:rFonts w:asciiTheme="minorHAnsi" w:hAnsiTheme="minorHAnsi" w:cstheme="minorHAnsi"/>
          <w:b/>
          <w:bCs/>
        </w:rPr>
        <w:t>What does the plot suggest about the relationship between eruption time and waiting time?</w:t>
      </w:r>
    </w:p>
    <w:p w14:paraId="0E2A6A67" w14:textId="77777777" w:rsidR="00E55C9D" w:rsidRPr="00584389" w:rsidRDefault="00E55C9D" w:rsidP="00E55C9D">
      <w:pPr>
        <w:pStyle w:val="Compact"/>
        <w:rPr>
          <w:rFonts w:asciiTheme="minorHAnsi" w:hAnsiTheme="minorHAnsi" w:cstheme="minorHAnsi"/>
          <w:b/>
          <w:bCs/>
        </w:rPr>
      </w:pPr>
    </w:p>
    <w:p w14:paraId="577847FF" w14:textId="2885F003" w:rsidR="00E55C9D" w:rsidRPr="00584389" w:rsidRDefault="00E55C9D" w:rsidP="00E55C9D">
      <w:pPr>
        <w:pStyle w:val="Compact"/>
        <w:rPr>
          <w:rFonts w:asciiTheme="minorHAnsi" w:hAnsiTheme="minorHAnsi" w:cstheme="minorHAnsi"/>
          <w:b/>
          <w:bCs/>
          <w:lang w:val="en-NG"/>
        </w:rPr>
      </w:pPr>
      <w:r w:rsidRPr="00584389">
        <w:rPr>
          <w:rFonts w:asciiTheme="minorHAnsi" w:hAnsiTheme="minorHAnsi" w:cstheme="minorHAnsi"/>
          <w:b/>
          <w:bCs/>
          <w:lang w:val="en-NG"/>
        </w:rPr>
        <w:t>As the waiting time increases, the eruption duration increases. This indicates that longer waiting times are often followed by longer eruptions and shorter waiting times are also associated with shorter eruptions. This trend aligns with the idea that the geyser may need a longer buildup to produce a more substantial eruption.</w:t>
      </w:r>
    </w:p>
    <w:p w14:paraId="3C6EF52D" w14:textId="7DCF4569" w:rsidR="00E55C9D" w:rsidRPr="00584389" w:rsidRDefault="00E55C9D" w:rsidP="00E55C9D">
      <w:pPr>
        <w:pStyle w:val="Compact"/>
        <w:rPr>
          <w:rFonts w:asciiTheme="minorHAnsi" w:hAnsiTheme="minorHAnsi" w:cstheme="minorHAnsi"/>
          <w:b/>
          <w:bCs/>
          <w:lang w:val="en-NG"/>
        </w:rPr>
      </w:pPr>
      <w:r w:rsidRPr="00584389">
        <w:rPr>
          <w:rFonts w:asciiTheme="minorHAnsi" w:hAnsiTheme="minorHAnsi" w:cstheme="minorHAnsi"/>
          <w:b/>
          <w:bCs/>
          <w:lang w:val="en-NG"/>
        </w:rPr>
        <w:t xml:space="preserve">The red point (where waiting time &gt; 70 minutes and eruption &lt; 3.0 minutes) is an </w:t>
      </w:r>
      <w:proofErr w:type="gramStart"/>
      <w:r w:rsidRPr="00584389">
        <w:rPr>
          <w:rFonts w:asciiTheme="minorHAnsi" w:hAnsiTheme="minorHAnsi" w:cstheme="minorHAnsi"/>
          <w:b/>
          <w:bCs/>
          <w:lang w:val="en-NG"/>
        </w:rPr>
        <w:t>outlier</w:t>
      </w:r>
      <w:r w:rsidR="000D0111" w:rsidRPr="00584389">
        <w:rPr>
          <w:rFonts w:asciiTheme="minorHAnsi" w:hAnsiTheme="minorHAnsi" w:cstheme="minorHAnsi"/>
          <w:b/>
          <w:bCs/>
          <w:lang w:val="en-NG"/>
        </w:rPr>
        <w:t>.</w:t>
      </w:r>
      <w:r w:rsidRPr="00584389">
        <w:rPr>
          <w:rFonts w:asciiTheme="minorHAnsi" w:hAnsiTheme="minorHAnsi" w:cstheme="minorHAnsi"/>
          <w:b/>
          <w:bCs/>
          <w:lang w:val="en-NG"/>
        </w:rPr>
        <w:t>.</w:t>
      </w:r>
      <w:proofErr w:type="gramEnd"/>
    </w:p>
    <w:p w14:paraId="280B2AF8" w14:textId="77777777" w:rsidR="00E55C9D" w:rsidRPr="00584389" w:rsidRDefault="00E55C9D" w:rsidP="00E55C9D">
      <w:pPr>
        <w:pStyle w:val="Compact"/>
        <w:rPr>
          <w:rFonts w:asciiTheme="minorHAnsi" w:hAnsiTheme="minorHAnsi" w:cstheme="minorHAnsi"/>
          <w:b/>
          <w:bCs/>
        </w:rPr>
      </w:pPr>
    </w:p>
    <w:p w14:paraId="4CA88B5D" w14:textId="77777777" w:rsidR="00844A9B" w:rsidRPr="00584389" w:rsidRDefault="00844A9B" w:rsidP="00844A9B">
      <w:pPr>
        <w:pStyle w:val="Compact"/>
        <w:ind w:left="720"/>
        <w:rPr>
          <w:rFonts w:asciiTheme="minorHAnsi" w:hAnsiTheme="minorHAnsi" w:cstheme="minorHAnsi"/>
          <w:b/>
          <w:bCs/>
        </w:rPr>
      </w:pPr>
    </w:p>
    <w:p w14:paraId="78F748C5" w14:textId="77777777" w:rsidR="00844A9B" w:rsidRPr="00584389" w:rsidRDefault="00844A9B" w:rsidP="00844A9B">
      <w:pPr>
        <w:pStyle w:val="FirstParagraph"/>
        <w:rPr>
          <w:rFonts w:asciiTheme="minorHAnsi" w:hAnsiTheme="minorHAnsi" w:cstheme="minorHAnsi"/>
          <w:b/>
          <w:bCs/>
        </w:rPr>
      </w:pPr>
      <w:r w:rsidRPr="00584389">
        <w:rPr>
          <w:rFonts w:asciiTheme="minorHAnsi" w:hAnsiTheme="minorHAnsi" w:cstheme="minorHAnsi"/>
          <w:b/>
          <w:bCs/>
        </w:rPr>
        <w:t xml:space="preserve">(b) Past research indicates that the waiting times between consecutive eruptions are not independent. This problem will </w:t>
      </w:r>
      <w:proofErr w:type="gramStart"/>
      <w:r w:rsidRPr="00584389">
        <w:rPr>
          <w:rFonts w:asciiTheme="minorHAnsi" w:hAnsiTheme="minorHAnsi" w:cstheme="minorHAnsi"/>
          <w:b/>
          <w:bCs/>
        </w:rPr>
        <w:t>check</w:t>
      </w:r>
      <w:proofErr w:type="gramEnd"/>
      <w:r w:rsidRPr="00584389">
        <w:rPr>
          <w:rFonts w:asciiTheme="minorHAnsi" w:hAnsiTheme="minorHAnsi" w:cstheme="minorHAnsi"/>
          <w:b/>
          <w:bCs/>
        </w:rPr>
        <w:t xml:space="preserve"> to see if there is evidence of this. </w:t>
      </w:r>
      <w:proofErr w:type="gramStart"/>
      <w:r w:rsidRPr="00584389">
        <w:rPr>
          <w:rFonts w:asciiTheme="minorHAnsi" w:hAnsiTheme="minorHAnsi" w:cstheme="minorHAnsi"/>
          <w:b/>
          <w:bCs/>
        </w:rPr>
        <w:t>Form</w:t>
      </w:r>
      <w:proofErr w:type="gramEnd"/>
      <w:r w:rsidRPr="00584389">
        <w:rPr>
          <w:rFonts w:asciiTheme="minorHAnsi" w:hAnsiTheme="minorHAnsi" w:cstheme="minorHAnsi"/>
          <w:b/>
          <w:bCs/>
        </w:rPr>
        <w:t xml:space="preserve"> consecutive pairs of waiting times. In other words, pair the first and second waiting times, pair the third and fourth waiting times, and so forth. There are 136 resulting consecutive pairs of waiting times. Form a data frame with the first column containing the first waiting time in a pair and the second column with the second waiting time in a pair. Plot the pairs with the second member of a pair on the vertical axis and the first member on the horizontal axis.</w:t>
      </w:r>
    </w:p>
    <w:p w14:paraId="41AFB38A" w14:textId="77777777" w:rsidR="00844A9B" w:rsidRPr="00584389" w:rsidRDefault="00844A9B" w:rsidP="00844A9B">
      <w:pPr>
        <w:pStyle w:val="BodyText"/>
        <w:rPr>
          <w:rFonts w:asciiTheme="minorHAnsi" w:hAnsiTheme="minorHAnsi" w:cstheme="minorHAnsi"/>
          <w:b/>
          <w:bCs/>
        </w:rPr>
      </w:pPr>
      <w:r w:rsidRPr="00584389">
        <w:rPr>
          <w:rFonts w:asciiTheme="minorHAnsi" w:hAnsiTheme="minorHAnsi" w:cstheme="minorHAnsi"/>
          <w:b/>
          <w:bCs/>
        </w:rPr>
        <w:t xml:space="preserve">One way to do this is to pass the vector of waiting times - </w:t>
      </w:r>
      <w:proofErr w:type="spellStart"/>
      <w:r w:rsidRPr="00584389">
        <w:rPr>
          <w:rFonts w:asciiTheme="minorHAnsi" w:hAnsiTheme="minorHAnsi" w:cstheme="minorHAnsi"/>
          <w:b/>
          <w:bCs/>
        </w:rPr>
        <w:t>faithful$waiting</w:t>
      </w:r>
      <w:proofErr w:type="spellEnd"/>
      <w:r w:rsidRPr="00584389">
        <w:rPr>
          <w:rFonts w:asciiTheme="minorHAnsi" w:hAnsiTheme="minorHAnsi" w:cstheme="minorHAnsi"/>
          <w:b/>
          <w:bCs/>
        </w:rPr>
        <w:t xml:space="preserve"> - to </w:t>
      </w:r>
      <w:proofErr w:type="gramStart"/>
      <w:r w:rsidRPr="00584389">
        <w:rPr>
          <w:rFonts w:asciiTheme="minorHAnsi" w:hAnsiTheme="minorHAnsi" w:cstheme="minorHAnsi"/>
          <w:b/>
          <w:bCs/>
          <w:i/>
          <w:iCs/>
        </w:rPr>
        <w:t>matrix(</w:t>
      </w:r>
      <w:proofErr w:type="gramEnd"/>
      <w:r w:rsidRPr="00584389">
        <w:rPr>
          <w:rFonts w:asciiTheme="minorHAnsi" w:hAnsiTheme="minorHAnsi" w:cstheme="minorHAnsi"/>
          <w:b/>
          <w:bCs/>
          <w:i/>
          <w:iCs/>
        </w:rPr>
        <w:t>)</w:t>
      </w:r>
      <w:r w:rsidRPr="00584389">
        <w:rPr>
          <w:rFonts w:asciiTheme="minorHAnsi" w:hAnsiTheme="minorHAnsi" w:cstheme="minorHAnsi"/>
          <w:b/>
          <w:bCs/>
        </w:rPr>
        <w:t>, specifying 2 columns for our matrix, with values organized by row; i.e. </w:t>
      </w:r>
      <w:proofErr w:type="spellStart"/>
      <w:r w:rsidRPr="00584389">
        <w:rPr>
          <w:rFonts w:asciiTheme="minorHAnsi" w:hAnsiTheme="minorHAnsi" w:cstheme="minorHAnsi"/>
          <w:b/>
          <w:bCs/>
        </w:rPr>
        <w:t>byrow</w:t>
      </w:r>
      <w:proofErr w:type="spellEnd"/>
      <w:r w:rsidRPr="00584389">
        <w:rPr>
          <w:rFonts w:asciiTheme="minorHAnsi" w:hAnsiTheme="minorHAnsi" w:cstheme="minorHAnsi"/>
          <w:b/>
          <w:bCs/>
        </w:rPr>
        <w:t xml:space="preserve"> = TRUE.</w:t>
      </w:r>
    </w:p>
    <w:p w14:paraId="785ABC34" w14:textId="77777777" w:rsidR="00E55C9D" w:rsidRPr="00584389" w:rsidRDefault="00E55C9D" w:rsidP="00844A9B">
      <w:pPr>
        <w:pStyle w:val="BodyText"/>
        <w:rPr>
          <w:rFonts w:asciiTheme="minorHAnsi" w:hAnsiTheme="minorHAnsi" w:cstheme="minorHAnsi"/>
          <w:b/>
          <w:bCs/>
        </w:rPr>
      </w:pPr>
    </w:p>
    <w:p w14:paraId="4509853A" w14:textId="01F7F7FA" w:rsidR="00E55C9D" w:rsidRPr="00584389" w:rsidRDefault="00E55C9D" w:rsidP="00844A9B">
      <w:pPr>
        <w:pStyle w:val="BodyText"/>
        <w:rPr>
          <w:rFonts w:asciiTheme="minorHAnsi" w:hAnsiTheme="minorHAnsi" w:cstheme="minorHAnsi"/>
          <w:b/>
          <w:bCs/>
        </w:rPr>
      </w:pPr>
      <w:r w:rsidRPr="00584389">
        <w:rPr>
          <w:rFonts w:asciiTheme="minorHAnsi" w:hAnsiTheme="minorHAnsi" w:cstheme="minorHAnsi"/>
          <w:b/>
          <w:bCs/>
          <w:noProof/>
        </w:rPr>
        <w:lastRenderedPageBreak/>
        <w:drawing>
          <wp:inline distT="0" distB="0" distL="0" distR="0" wp14:anchorId="20F0D663" wp14:editId="1772383C">
            <wp:extent cx="5943600" cy="3264535"/>
            <wp:effectExtent l="0" t="0" r="0" b="0"/>
            <wp:docPr id="1759884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884530" name=""/>
                    <pic:cNvPicPr/>
                  </pic:nvPicPr>
                  <pic:blipFill>
                    <a:blip r:embed="rId9"/>
                    <a:stretch>
                      <a:fillRect/>
                    </a:stretch>
                  </pic:blipFill>
                  <pic:spPr>
                    <a:xfrm>
                      <a:off x="0" y="0"/>
                      <a:ext cx="5943600" cy="3264535"/>
                    </a:xfrm>
                    <a:prstGeom prst="rect">
                      <a:avLst/>
                    </a:prstGeom>
                  </pic:spPr>
                </pic:pic>
              </a:graphicData>
            </a:graphic>
          </wp:inline>
        </w:drawing>
      </w:r>
    </w:p>
    <w:p w14:paraId="0C878649" w14:textId="77777777" w:rsidR="00844A9B" w:rsidRPr="00584389" w:rsidRDefault="00844A9B" w:rsidP="00844A9B">
      <w:pPr>
        <w:pStyle w:val="Compact"/>
        <w:rPr>
          <w:rFonts w:asciiTheme="minorHAnsi" w:hAnsiTheme="minorHAnsi" w:cstheme="minorHAnsi"/>
          <w:b/>
          <w:bCs/>
        </w:rPr>
      </w:pPr>
    </w:p>
    <w:p w14:paraId="46374721" w14:textId="77777777" w:rsidR="00844A9B" w:rsidRPr="00584389" w:rsidRDefault="00844A9B" w:rsidP="00844A9B">
      <w:pPr>
        <w:pStyle w:val="Compact"/>
        <w:rPr>
          <w:rStyle w:val="VerbatimChar"/>
          <w:rFonts w:asciiTheme="minorHAnsi" w:hAnsiTheme="minorHAnsi" w:cstheme="minorHAnsi"/>
          <w:b/>
          <w:bCs/>
        </w:rPr>
      </w:pPr>
      <w:r w:rsidRPr="00584389">
        <w:rPr>
          <w:rFonts w:asciiTheme="minorHAnsi" w:hAnsiTheme="minorHAnsi" w:cstheme="minorHAnsi"/>
          <w:b/>
          <w:bCs/>
        </w:rPr>
        <w:t xml:space="preserve">(c) </w:t>
      </w:r>
      <w:r w:rsidRPr="00584389">
        <w:rPr>
          <w:rStyle w:val="VerbatimChar"/>
          <w:rFonts w:asciiTheme="minorHAnsi" w:hAnsiTheme="minorHAnsi" w:cstheme="minorHAnsi"/>
          <w:b/>
          <w:bCs/>
        </w:rPr>
        <w:t>Test the hypothesis of independence with a two-sided test at the 5% level using the Kendall correlation coefficient. The *</w:t>
      </w:r>
      <w:proofErr w:type="spellStart"/>
      <w:r w:rsidRPr="00584389">
        <w:rPr>
          <w:rStyle w:val="VerbatimChar"/>
          <w:rFonts w:asciiTheme="minorHAnsi" w:hAnsiTheme="minorHAnsi" w:cstheme="minorHAnsi"/>
          <w:b/>
          <w:bCs/>
        </w:rPr>
        <w:t>cor.</w:t>
      </w:r>
      <w:proofErr w:type="gramStart"/>
      <w:r w:rsidRPr="00584389">
        <w:rPr>
          <w:rStyle w:val="VerbatimChar"/>
          <w:rFonts w:asciiTheme="minorHAnsi" w:hAnsiTheme="minorHAnsi" w:cstheme="minorHAnsi"/>
          <w:b/>
          <w:bCs/>
        </w:rPr>
        <w:t>test</w:t>
      </w:r>
      <w:proofErr w:type="spellEnd"/>
      <w:r w:rsidRPr="00584389">
        <w:rPr>
          <w:rStyle w:val="VerbatimChar"/>
          <w:rFonts w:asciiTheme="minorHAnsi" w:hAnsiTheme="minorHAnsi" w:cstheme="minorHAnsi"/>
          <w:b/>
          <w:bCs/>
        </w:rPr>
        <w:t>(</w:t>
      </w:r>
      <w:proofErr w:type="gramEnd"/>
      <w:r w:rsidRPr="00584389">
        <w:rPr>
          <w:rStyle w:val="VerbatimChar"/>
          <w:rFonts w:asciiTheme="minorHAnsi" w:hAnsiTheme="minorHAnsi" w:cstheme="minorHAnsi"/>
          <w:b/>
          <w:bCs/>
        </w:rPr>
        <w:t>)* function can be used to structure this test and specify the appropriate - Kendall's tau – method</w:t>
      </w:r>
    </w:p>
    <w:p w14:paraId="3C19FA0B" w14:textId="77777777" w:rsidR="000D0111" w:rsidRPr="00584389" w:rsidRDefault="000D0111" w:rsidP="00844A9B">
      <w:pPr>
        <w:pStyle w:val="Compact"/>
        <w:rPr>
          <w:rStyle w:val="VerbatimChar"/>
          <w:rFonts w:asciiTheme="minorHAnsi" w:hAnsiTheme="minorHAnsi" w:cstheme="minorHAnsi"/>
          <w:b/>
          <w:bCs/>
        </w:rPr>
      </w:pPr>
    </w:p>
    <w:p w14:paraId="04D27375" w14:textId="77777777" w:rsidR="000D0111" w:rsidRPr="00584389" w:rsidRDefault="000D0111" w:rsidP="00844A9B">
      <w:pPr>
        <w:pStyle w:val="Compact"/>
        <w:rPr>
          <w:rStyle w:val="VerbatimChar"/>
          <w:rFonts w:asciiTheme="minorHAnsi" w:hAnsiTheme="minorHAnsi" w:cstheme="minorHAnsi"/>
          <w:b/>
          <w:bCs/>
        </w:rPr>
      </w:pPr>
    </w:p>
    <w:p w14:paraId="673D3BFC" w14:textId="77777777" w:rsidR="000D0111" w:rsidRPr="00584389" w:rsidRDefault="000D0111" w:rsidP="000D0111">
      <w:pPr>
        <w:pStyle w:val="Compact"/>
        <w:rPr>
          <w:rStyle w:val="VerbatimChar"/>
          <w:rFonts w:asciiTheme="minorHAnsi" w:hAnsiTheme="minorHAnsi" w:cstheme="minorHAnsi"/>
          <w:b/>
          <w:bCs/>
        </w:rPr>
      </w:pPr>
      <w:r w:rsidRPr="00584389">
        <w:rPr>
          <w:rStyle w:val="VerbatimChar"/>
          <w:rFonts w:asciiTheme="minorHAnsi" w:hAnsiTheme="minorHAnsi" w:cstheme="minorHAnsi"/>
          <w:b/>
          <w:bCs/>
        </w:rPr>
        <w:t xml:space="preserve">       Kendall's rank correlation tau</w:t>
      </w:r>
    </w:p>
    <w:p w14:paraId="33330D96" w14:textId="77777777" w:rsidR="000D0111" w:rsidRPr="00584389" w:rsidRDefault="000D0111" w:rsidP="000D0111">
      <w:pPr>
        <w:pStyle w:val="Compact"/>
        <w:rPr>
          <w:rStyle w:val="VerbatimChar"/>
          <w:rFonts w:asciiTheme="minorHAnsi" w:hAnsiTheme="minorHAnsi" w:cstheme="minorHAnsi"/>
          <w:b/>
          <w:bCs/>
        </w:rPr>
      </w:pPr>
    </w:p>
    <w:p w14:paraId="489D0191" w14:textId="77777777" w:rsidR="000D0111" w:rsidRPr="00584389" w:rsidRDefault="000D0111" w:rsidP="000D0111">
      <w:pPr>
        <w:pStyle w:val="Compact"/>
        <w:rPr>
          <w:rStyle w:val="VerbatimChar"/>
          <w:rFonts w:asciiTheme="minorHAnsi" w:hAnsiTheme="minorHAnsi" w:cstheme="minorHAnsi"/>
          <w:b/>
          <w:bCs/>
        </w:rPr>
      </w:pPr>
      <w:r w:rsidRPr="00584389">
        <w:rPr>
          <w:rStyle w:val="VerbatimChar"/>
          <w:rFonts w:asciiTheme="minorHAnsi" w:hAnsiTheme="minorHAnsi" w:cstheme="minorHAnsi"/>
          <w:b/>
          <w:bCs/>
        </w:rPr>
        <w:t>data</w:t>
      </w:r>
      <w:proofErr w:type="gramStart"/>
      <w:r w:rsidRPr="00584389">
        <w:rPr>
          <w:rStyle w:val="VerbatimChar"/>
          <w:rFonts w:asciiTheme="minorHAnsi" w:hAnsiTheme="minorHAnsi" w:cstheme="minorHAnsi"/>
          <w:b/>
          <w:bCs/>
        </w:rPr>
        <w:t xml:space="preserve">:  </w:t>
      </w:r>
      <w:proofErr w:type="spellStart"/>
      <w:r w:rsidRPr="00584389">
        <w:rPr>
          <w:rStyle w:val="VerbatimChar"/>
          <w:rFonts w:asciiTheme="minorHAnsi" w:hAnsiTheme="minorHAnsi" w:cstheme="minorHAnsi"/>
          <w:b/>
          <w:bCs/>
        </w:rPr>
        <w:t>waiting</w:t>
      </w:r>
      <w:proofErr w:type="gramEnd"/>
      <w:r w:rsidRPr="00584389">
        <w:rPr>
          <w:rStyle w:val="VerbatimChar"/>
          <w:rFonts w:asciiTheme="minorHAnsi" w:hAnsiTheme="minorHAnsi" w:cstheme="minorHAnsi"/>
          <w:b/>
          <w:bCs/>
        </w:rPr>
        <w:t>_pairs_df$First_Waiting_Time</w:t>
      </w:r>
      <w:proofErr w:type="spellEnd"/>
      <w:r w:rsidRPr="00584389">
        <w:rPr>
          <w:rStyle w:val="VerbatimChar"/>
          <w:rFonts w:asciiTheme="minorHAnsi" w:hAnsiTheme="minorHAnsi" w:cstheme="minorHAnsi"/>
          <w:b/>
          <w:bCs/>
        </w:rPr>
        <w:t xml:space="preserve"> and </w:t>
      </w:r>
      <w:proofErr w:type="spellStart"/>
      <w:r w:rsidRPr="00584389">
        <w:rPr>
          <w:rStyle w:val="VerbatimChar"/>
          <w:rFonts w:asciiTheme="minorHAnsi" w:hAnsiTheme="minorHAnsi" w:cstheme="minorHAnsi"/>
          <w:b/>
          <w:bCs/>
        </w:rPr>
        <w:t>waiting_pairs_df$Second_Waiting_Time</w:t>
      </w:r>
      <w:proofErr w:type="spellEnd"/>
    </w:p>
    <w:p w14:paraId="4A51FBDB" w14:textId="77777777" w:rsidR="000D0111" w:rsidRPr="00584389" w:rsidRDefault="000D0111" w:rsidP="000D0111">
      <w:pPr>
        <w:pStyle w:val="Compact"/>
        <w:rPr>
          <w:rStyle w:val="VerbatimChar"/>
          <w:rFonts w:asciiTheme="minorHAnsi" w:hAnsiTheme="minorHAnsi" w:cstheme="minorHAnsi"/>
          <w:b/>
          <w:bCs/>
        </w:rPr>
      </w:pPr>
      <w:r w:rsidRPr="00584389">
        <w:rPr>
          <w:rStyle w:val="VerbatimChar"/>
          <w:rFonts w:asciiTheme="minorHAnsi" w:hAnsiTheme="minorHAnsi" w:cstheme="minorHAnsi"/>
          <w:b/>
          <w:bCs/>
        </w:rPr>
        <w:t>z = -4.9482, p-value = 7.489e-07</w:t>
      </w:r>
    </w:p>
    <w:p w14:paraId="4637D4C7" w14:textId="77777777" w:rsidR="000D0111" w:rsidRPr="00584389" w:rsidRDefault="000D0111" w:rsidP="000D0111">
      <w:pPr>
        <w:pStyle w:val="Compact"/>
        <w:rPr>
          <w:rStyle w:val="VerbatimChar"/>
          <w:rFonts w:asciiTheme="minorHAnsi" w:hAnsiTheme="minorHAnsi" w:cstheme="minorHAnsi"/>
          <w:b/>
          <w:bCs/>
        </w:rPr>
      </w:pPr>
      <w:r w:rsidRPr="00584389">
        <w:rPr>
          <w:rStyle w:val="VerbatimChar"/>
          <w:rFonts w:asciiTheme="minorHAnsi" w:hAnsiTheme="minorHAnsi" w:cstheme="minorHAnsi"/>
          <w:b/>
          <w:bCs/>
        </w:rPr>
        <w:t>alternative hypothesis: true tau is not equal to 0</w:t>
      </w:r>
    </w:p>
    <w:p w14:paraId="66EAB66D" w14:textId="77777777" w:rsidR="000D0111" w:rsidRPr="00584389" w:rsidRDefault="000D0111" w:rsidP="000D0111">
      <w:pPr>
        <w:pStyle w:val="Compact"/>
        <w:rPr>
          <w:rStyle w:val="VerbatimChar"/>
          <w:rFonts w:asciiTheme="minorHAnsi" w:hAnsiTheme="minorHAnsi" w:cstheme="minorHAnsi"/>
          <w:b/>
          <w:bCs/>
        </w:rPr>
      </w:pPr>
      <w:r w:rsidRPr="00584389">
        <w:rPr>
          <w:rStyle w:val="VerbatimChar"/>
          <w:rFonts w:asciiTheme="minorHAnsi" w:hAnsiTheme="minorHAnsi" w:cstheme="minorHAnsi"/>
          <w:b/>
          <w:bCs/>
        </w:rPr>
        <w:t>sample estimates:</w:t>
      </w:r>
    </w:p>
    <w:p w14:paraId="55654F29" w14:textId="77777777" w:rsidR="000D0111" w:rsidRPr="00584389" w:rsidRDefault="000D0111" w:rsidP="000D0111">
      <w:pPr>
        <w:pStyle w:val="Compact"/>
        <w:rPr>
          <w:rStyle w:val="VerbatimChar"/>
          <w:rFonts w:asciiTheme="minorHAnsi" w:hAnsiTheme="minorHAnsi" w:cstheme="minorHAnsi"/>
          <w:b/>
          <w:bCs/>
        </w:rPr>
      </w:pPr>
      <w:r w:rsidRPr="00584389">
        <w:rPr>
          <w:rStyle w:val="VerbatimChar"/>
          <w:rFonts w:asciiTheme="minorHAnsi" w:hAnsiTheme="minorHAnsi" w:cstheme="minorHAnsi"/>
          <w:b/>
          <w:bCs/>
        </w:rPr>
        <w:t xml:space="preserve">       tau </w:t>
      </w:r>
    </w:p>
    <w:p w14:paraId="7B509B42" w14:textId="2A9AB063" w:rsidR="000D0111" w:rsidRPr="00584389" w:rsidRDefault="000D0111" w:rsidP="000D0111">
      <w:pPr>
        <w:pStyle w:val="Compact"/>
        <w:rPr>
          <w:rStyle w:val="VerbatimChar"/>
          <w:rFonts w:asciiTheme="minorHAnsi" w:hAnsiTheme="minorHAnsi" w:cstheme="minorHAnsi"/>
          <w:b/>
          <w:bCs/>
        </w:rPr>
      </w:pPr>
      <w:r w:rsidRPr="00584389">
        <w:rPr>
          <w:rStyle w:val="VerbatimChar"/>
          <w:rFonts w:asciiTheme="minorHAnsi" w:hAnsiTheme="minorHAnsi" w:cstheme="minorHAnsi"/>
          <w:b/>
          <w:bCs/>
        </w:rPr>
        <w:t>-0.2935579</w:t>
      </w:r>
    </w:p>
    <w:p w14:paraId="51B0A80F" w14:textId="77777777" w:rsidR="00844A9B" w:rsidRPr="00584389" w:rsidRDefault="00844A9B" w:rsidP="00844A9B">
      <w:pPr>
        <w:pStyle w:val="Compact"/>
        <w:rPr>
          <w:rStyle w:val="VerbatimChar"/>
          <w:rFonts w:asciiTheme="minorHAnsi" w:hAnsiTheme="minorHAnsi" w:cstheme="minorHAnsi"/>
          <w:b/>
          <w:bCs/>
        </w:rPr>
      </w:pPr>
    </w:p>
    <w:p w14:paraId="012C36F2" w14:textId="77777777" w:rsidR="00844A9B" w:rsidRPr="00584389" w:rsidRDefault="00844A9B" w:rsidP="00844A9B">
      <w:pPr>
        <w:pStyle w:val="Compact"/>
        <w:rPr>
          <w:rStyle w:val="VerbatimChar"/>
          <w:rFonts w:asciiTheme="minorHAnsi" w:hAnsiTheme="minorHAnsi" w:cstheme="minorHAnsi"/>
          <w:b/>
          <w:bCs/>
        </w:rPr>
      </w:pPr>
    </w:p>
    <w:p w14:paraId="1844A02F" w14:textId="77777777" w:rsidR="00844A9B" w:rsidRPr="00584389" w:rsidRDefault="00844A9B" w:rsidP="00844A9B">
      <w:pPr>
        <w:pStyle w:val="Heading5"/>
        <w:rPr>
          <w:rFonts w:asciiTheme="minorHAnsi" w:hAnsiTheme="minorHAnsi" w:cstheme="minorHAnsi"/>
          <w:b/>
          <w:bCs/>
        </w:rPr>
      </w:pPr>
      <w:r w:rsidRPr="00584389">
        <w:rPr>
          <w:rStyle w:val="VerbatimChar"/>
          <w:rFonts w:asciiTheme="minorHAnsi" w:hAnsiTheme="minorHAnsi" w:cstheme="minorHAnsi"/>
          <w:b/>
          <w:bCs/>
        </w:rPr>
        <w:t>3)</w:t>
      </w:r>
      <w:r w:rsidRPr="00584389">
        <w:rPr>
          <w:rStyle w:val="VerbatimChar"/>
          <w:rFonts w:asciiTheme="minorHAnsi" w:hAnsiTheme="minorHAnsi" w:cstheme="minorHAnsi"/>
          <w:b/>
          <w:bCs/>
          <w:iCs w:val="0"/>
          <w:color w:val="auto"/>
        </w:rPr>
        <w:t>Performing hypothesis tests using random samples is fundamental to statistical inference. The first part of this problem involves comparing two different diets. Using “</w:t>
      </w:r>
      <w:proofErr w:type="spellStart"/>
      <w:r w:rsidRPr="00584389">
        <w:rPr>
          <w:rStyle w:val="VerbatimChar"/>
          <w:rFonts w:asciiTheme="minorHAnsi" w:hAnsiTheme="minorHAnsi" w:cstheme="minorHAnsi"/>
          <w:b/>
          <w:bCs/>
          <w:iCs w:val="0"/>
          <w:color w:val="auto"/>
        </w:rPr>
        <w:t>ChickWeight</w:t>
      </w:r>
      <w:proofErr w:type="spellEnd"/>
      <w:r w:rsidRPr="00584389">
        <w:rPr>
          <w:rStyle w:val="VerbatimChar"/>
          <w:rFonts w:asciiTheme="minorHAnsi" w:hAnsiTheme="minorHAnsi" w:cstheme="minorHAnsi"/>
          <w:b/>
          <w:bCs/>
          <w:iCs w:val="0"/>
          <w:color w:val="auto"/>
        </w:rPr>
        <w:t>” data available in the base R, “datasets” package, we will create a subset of the “</w:t>
      </w:r>
      <w:proofErr w:type="spellStart"/>
      <w:r w:rsidRPr="00584389">
        <w:rPr>
          <w:rStyle w:val="VerbatimChar"/>
          <w:rFonts w:asciiTheme="minorHAnsi" w:hAnsiTheme="minorHAnsi" w:cstheme="minorHAnsi"/>
          <w:b/>
          <w:bCs/>
          <w:iCs w:val="0"/>
          <w:color w:val="auto"/>
        </w:rPr>
        <w:t>ChickWeight</w:t>
      </w:r>
      <w:proofErr w:type="spellEnd"/>
      <w:r w:rsidRPr="00584389">
        <w:rPr>
          <w:rStyle w:val="VerbatimChar"/>
          <w:rFonts w:asciiTheme="minorHAnsi" w:hAnsiTheme="minorHAnsi" w:cstheme="minorHAnsi"/>
          <w:b/>
          <w:bCs/>
          <w:iCs w:val="0"/>
          <w:color w:val="auto"/>
        </w:rPr>
        <w:t>” data frame. Specifically, we want to create a data frame that includes only those rows where Time == 21 AND Diet == 1 or 3.</w:t>
      </w:r>
    </w:p>
    <w:p w14:paraId="1BC1DC61" w14:textId="77777777" w:rsidR="00844A9B" w:rsidRPr="00584389" w:rsidRDefault="00844A9B" w:rsidP="00844A9B">
      <w:pPr>
        <w:pStyle w:val="BodyText"/>
        <w:rPr>
          <w:rFonts w:asciiTheme="minorHAnsi" w:hAnsiTheme="minorHAnsi" w:cstheme="minorHAnsi"/>
          <w:b/>
          <w:bCs/>
        </w:rPr>
      </w:pPr>
    </w:p>
    <w:p w14:paraId="77304825" w14:textId="54A0965B" w:rsidR="00844A9B" w:rsidRPr="00584389" w:rsidRDefault="00844A9B" w:rsidP="000D0111">
      <w:pPr>
        <w:pStyle w:val="SourceCode"/>
        <w:numPr>
          <w:ilvl w:val="0"/>
          <w:numId w:val="6"/>
        </w:numPr>
        <w:rPr>
          <w:rStyle w:val="VerbatimChar"/>
          <w:rFonts w:asciiTheme="minorHAnsi" w:hAnsiTheme="minorHAnsi" w:cstheme="minorHAnsi"/>
          <w:b/>
          <w:bCs/>
        </w:rPr>
      </w:pPr>
      <w:r w:rsidRPr="00584389">
        <w:rPr>
          <w:rStyle w:val="VerbatimChar"/>
          <w:rFonts w:asciiTheme="minorHAnsi" w:hAnsiTheme="minorHAnsi" w:cstheme="minorHAnsi"/>
          <w:b/>
          <w:bCs/>
        </w:rPr>
        <w:t xml:space="preserve">Display two side-by-side vertical boxplots using </w:t>
      </w:r>
      <w:proofErr w:type="gramStart"/>
      <w:r w:rsidRPr="00584389">
        <w:rPr>
          <w:rStyle w:val="VerbatimChar"/>
          <w:rFonts w:asciiTheme="minorHAnsi" w:hAnsiTheme="minorHAnsi" w:cstheme="minorHAnsi"/>
          <w:b/>
          <w:bCs/>
        </w:rPr>
        <w:t>par(</w:t>
      </w:r>
      <w:proofErr w:type="spellStart"/>
      <w:proofErr w:type="gramEnd"/>
      <w:r w:rsidRPr="00584389">
        <w:rPr>
          <w:rStyle w:val="VerbatimChar"/>
          <w:rFonts w:asciiTheme="minorHAnsi" w:hAnsiTheme="minorHAnsi" w:cstheme="minorHAnsi"/>
          <w:b/>
          <w:bCs/>
        </w:rPr>
        <w:t>mfrow</w:t>
      </w:r>
      <w:proofErr w:type="spellEnd"/>
      <w:r w:rsidRPr="00584389">
        <w:rPr>
          <w:rStyle w:val="VerbatimChar"/>
          <w:rFonts w:asciiTheme="minorHAnsi" w:hAnsiTheme="minorHAnsi" w:cstheme="minorHAnsi"/>
          <w:b/>
          <w:bCs/>
        </w:rPr>
        <w:t xml:space="preserve"> = c(1,2)).  One boxplot would display Diet "1" and the other Diet "3". </w:t>
      </w:r>
    </w:p>
    <w:p w14:paraId="06A720C3" w14:textId="77777777" w:rsidR="000D0111" w:rsidRPr="00584389" w:rsidRDefault="000D0111" w:rsidP="000D0111">
      <w:pPr>
        <w:pStyle w:val="SourceCode"/>
        <w:rPr>
          <w:rStyle w:val="VerbatimChar"/>
          <w:rFonts w:asciiTheme="minorHAnsi" w:hAnsiTheme="minorHAnsi" w:cstheme="minorHAnsi"/>
          <w:b/>
          <w:bCs/>
        </w:rPr>
      </w:pPr>
    </w:p>
    <w:p w14:paraId="30D3977E" w14:textId="53201B46" w:rsidR="000D0111" w:rsidRPr="00584389" w:rsidRDefault="000D0111" w:rsidP="000D0111">
      <w:pPr>
        <w:pStyle w:val="SourceCode"/>
        <w:rPr>
          <w:rFonts w:asciiTheme="minorHAnsi" w:hAnsiTheme="minorHAnsi" w:cstheme="minorHAnsi"/>
          <w:b/>
          <w:bCs/>
        </w:rPr>
      </w:pPr>
      <w:r w:rsidRPr="00584389">
        <w:rPr>
          <w:rFonts w:asciiTheme="minorHAnsi" w:hAnsiTheme="minorHAnsi" w:cstheme="minorHAnsi"/>
          <w:b/>
          <w:bCs/>
          <w:noProof/>
        </w:rPr>
        <w:drawing>
          <wp:inline distT="0" distB="0" distL="0" distR="0" wp14:anchorId="11C336C2" wp14:editId="5EE88E4D">
            <wp:extent cx="5943600" cy="3272790"/>
            <wp:effectExtent l="0" t="0" r="0" b="3810"/>
            <wp:docPr id="1169362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62209" name=""/>
                    <pic:cNvPicPr/>
                  </pic:nvPicPr>
                  <pic:blipFill>
                    <a:blip r:embed="rId10"/>
                    <a:stretch>
                      <a:fillRect/>
                    </a:stretch>
                  </pic:blipFill>
                  <pic:spPr>
                    <a:xfrm>
                      <a:off x="0" y="0"/>
                      <a:ext cx="5943600" cy="3272790"/>
                    </a:xfrm>
                    <a:prstGeom prst="rect">
                      <a:avLst/>
                    </a:prstGeom>
                  </pic:spPr>
                </pic:pic>
              </a:graphicData>
            </a:graphic>
          </wp:inline>
        </w:drawing>
      </w:r>
    </w:p>
    <w:p w14:paraId="38BA3726" w14:textId="77777777" w:rsidR="000D0111" w:rsidRPr="00584389" w:rsidRDefault="000D0111" w:rsidP="000D0111">
      <w:pPr>
        <w:pStyle w:val="SourceCode"/>
        <w:rPr>
          <w:rFonts w:asciiTheme="minorHAnsi" w:hAnsiTheme="minorHAnsi" w:cstheme="minorHAnsi"/>
          <w:b/>
          <w:bCs/>
        </w:rPr>
      </w:pPr>
    </w:p>
    <w:p w14:paraId="3FBBB4F5" w14:textId="77777777" w:rsidR="000D0111" w:rsidRPr="00584389" w:rsidRDefault="000D0111" w:rsidP="000D0111">
      <w:pPr>
        <w:pStyle w:val="SourceCode"/>
        <w:rPr>
          <w:rFonts w:asciiTheme="minorHAnsi" w:hAnsiTheme="minorHAnsi" w:cstheme="minorHAnsi"/>
          <w:b/>
          <w:bCs/>
        </w:rPr>
      </w:pPr>
    </w:p>
    <w:p w14:paraId="124C9FE7" w14:textId="77777777" w:rsidR="00844A9B" w:rsidRPr="00584389" w:rsidRDefault="00844A9B" w:rsidP="00844A9B">
      <w:pPr>
        <w:pStyle w:val="FirstParagraph"/>
        <w:rPr>
          <w:rFonts w:asciiTheme="minorHAnsi" w:hAnsiTheme="minorHAnsi" w:cstheme="minorHAnsi"/>
          <w:b/>
          <w:bCs/>
        </w:rPr>
      </w:pPr>
      <w:r w:rsidRPr="00584389">
        <w:rPr>
          <w:rFonts w:asciiTheme="minorHAnsi" w:hAnsiTheme="minorHAnsi" w:cstheme="minorHAnsi"/>
          <w:b/>
          <w:bCs/>
        </w:rPr>
        <w:t>(</w:t>
      </w:r>
      <w:proofErr w:type="gramStart"/>
      <w:r w:rsidRPr="00584389">
        <w:rPr>
          <w:rFonts w:asciiTheme="minorHAnsi" w:hAnsiTheme="minorHAnsi" w:cstheme="minorHAnsi"/>
          <w:b/>
          <w:bCs/>
        </w:rPr>
        <w:t>3)(</w:t>
      </w:r>
      <w:proofErr w:type="spellStart"/>
      <w:proofErr w:type="gramEnd"/>
      <w:r w:rsidRPr="00584389">
        <w:rPr>
          <w:rFonts w:asciiTheme="minorHAnsi" w:hAnsiTheme="minorHAnsi" w:cstheme="minorHAnsi"/>
          <w:b/>
          <w:bCs/>
        </w:rPr>
        <w:t>bUse</w:t>
      </w:r>
      <w:proofErr w:type="spellEnd"/>
      <w:r w:rsidRPr="00584389">
        <w:rPr>
          <w:rFonts w:asciiTheme="minorHAnsi" w:hAnsiTheme="minorHAnsi" w:cstheme="minorHAnsi"/>
          <w:b/>
          <w:bCs/>
        </w:rPr>
        <w:t xml:space="preserve"> the “weight” data for the two diets to test the null hypothesis of equal population mean weights for the two diets. Test at the 95% confidence level with a two-sided t-test. This can be done using </w:t>
      </w:r>
      <w:proofErr w:type="spellStart"/>
      <w:r w:rsidRPr="00584389">
        <w:rPr>
          <w:rFonts w:asciiTheme="minorHAnsi" w:hAnsiTheme="minorHAnsi" w:cstheme="minorHAnsi"/>
          <w:b/>
          <w:bCs/>
          <w:i/>
          <w:iCs/>
        </w:rPr>
        <w:t>t.</w:t>
      </w:r>
      <w:proofErr w:type="gramStart"/>
      <w:r w:rsidRPr="00584389">
        <w:rPr>
          <w:rFonts w:asciiTheme="minorHAnsi" w:hAnsiTheme="minorHAnsi" w:cstheme="minorHAnsi"/>
          <w:b/>
          <w:bCs/>
          <w:i/>
          <w:iCs/>
        </w:rPr>
        <w:t>test</w:t>
      </w:r>
      <w:proofErr w:type="spellEnd"/>
      <w:r w:rsidRPr="00584389">
        <w:rPr>
          <w:rFonts w:asciiTheme="minorHAnsi" w:hAnsiTheme="minorHAnsi" w:cstheme="minorHAnsi"/>
          <w:b/>
          <w:bCs/>
          <w:i/>
          <w:iCs/>
        </w:rPr>
        <w:t>(</w:t>
      </w:r>
      <w:proofErr w:type="gramEnd"/>
      <w:r w:rsidRPr="00584389">
        <w:rPr>
          <w:rFonts w:asciiTheme="minorHAnsi" w:hAnsiTheme="minorHAnsi" w:cstheme="minorHAnsi"/>
          <w:b/>
          <w:bCs/>
          <w:i/>
          <w:iCs/>
        </w:rPr>
        <w:t>)</w:t>
      </w:r>
      <w:r w:rsidRPr="00584389">
        <w:rPr>
          <w:rFonts w:asciiTheme="minorHAnsi" w:hAnsiTheme="minorHAnsi" w:cstheme="minorHAnsi"/>
          <w:b/>
          <w:bCs/>
        </w:rPr>
        <w:t xml:space="preserve"> in R. Assume equal variances. Display the results of </w:t>
      </w:r>
      <w:proofErr w:type="spellStart"/>
      <w:r w:rsidRPr="00584389">
        <w:rPr>
          <w:rFonts w:asciiTheme="minorHAnsi" w:hAnsiTheme="minorHAnsi" w:cstheme="minorHAnsi"/>
          <w:b/>
          <w:bCs/>
          <w:i/>
          <w:iCs/>
        </w:rPr>
        <w:t>t.</w:t>
      </w:r>
      <w:proofErr w:type="gramStart"/>
      <w:r w:rsidRPr="00584389">
        <w:rPr>
          <w:rFonts w:asciiTheme="minorHAnsi" w:hAnsiTheme="minorHAnsi" w:cstheme="minorHAnsi"/>
          <w:b/>
          <w:bCs/>
          <w:i/>
          <w:iCs/>
        </w:rPr>
        <w:t>test</w:t>
      </w:r>
      <w:proofErr w:type="spellEnd"/>
      <w:r w:rsidRPr="00584389">
        <w:rPr>
          <w:rFonts w:asciiTheme="minorHAnsi" w:hAnsiTheme="minorHAnsi" w:cstheme="minorHAnsi"/>
          <w:b/>
          <w:bCs/>
          <w:i/>
          <w:iCs/>
        </w:rPr>
        <w:t>(</w:t>
      </w:r>
      <w:proofErr w:type="gramEnd"/>
      <w:r w:rsidRPr="00584389">
        <w:rPr>
          <w:rFonts w:asciiTheme="minorHAnsi" w:hAnsiTheme="minorHAnsi" w:cstheme="minorHAnsi"/>
          <w:b/>
          <w:bCs/>
          <w:i/>
          <w:iCs/>
        </w:rPr>
        <w:t>)</w:t>
      </w:r>
      <w:r w:rsidRPr="00584389">
        <w:rPr>
          <w:rFonts w:asciiTheme="minorHAnsi" w:hAnsiTheme="minorHAnsi" w:cstheme="minorHAnsi"/>
          <w:b/>
          <w:bCs/>
        </w:rPr>
        <w:t>.</w:t>
      </w:r>
    </w:p>
    <w:p w14:paraId="209F24BB" w14:textId="77777777" w:rsidR="00844A9B" w:rsidRPr="00584389" w:rsidRDefault="00844A9B" w:rsidP="00844A9B">
      <w:pPr>
        <w:pStyle w:val="SourceCode"/>
        <w:rPr>
          <w:rStyle w:val="VerbatimChar"/>
          <w:rFonts w:asciiTheme="minorHAnsi" w:hAnsiTheme="minorHAnsi" w:cstheme="minorHAnsi"/>
          <w:b/>
          <w:bCs/>
        </w:rPr>
      </w:pPr>
      <w:r w:rsidRPr="00584389">
        <w:rPr>
          <w:rFonts w:asciiTheme="minorHAnsi" w:hAnsiTheme="minorHAnsi" w:cstheme="minorHAnsi"/>
          <w:b/>
          <w:bCs/>
        </w:rPr>
        <w:br/>
      </w:r>
      <w:r w:rsidRPr="00584389">
        <w:rPr>
          <w:rStyle w:val="VerbatimChar"/>
          <w:rFonts w:asciiTheme="minorHAnsi" w:hAnsiTheme="minorHAnsi" w:cstheme="minorHAnsi"/>
          <w:b/>
          <w:bCs/>
        </w:rPr>
        <w:t>##### Working with paired data is another common statistical activity. The "</w:t>
      </w:r>
      <w:proofErr w:type="spellStart"/>
      <w:r w:rsidRPr="00584389">
        <w:rPr>
          <w:rStyle w:val="VerbatimChar"/>
          <w:rFonts w:asciiTheme="minorHAnsi" w:hAnsiTheme="minorHAnsi" w:cstheme="minorHAnsi"/>
          <w:b/>
          <w:bCs/>
        </w:rPr>
        <w:t>ChickWeight</w:t>
      </w:r>
      <w:proofErr w:type="spellEnd"/>
      <w:r w:rsidRPr="00584389">
        <w:rPr>
          <w:rStyle w:val="VerbatimChar"/>
          <w:rFonts w:asciiTheme="minorHAnsi" w:hAnsiTheme="minorHAnsi" w:cstheme="minorHAnsi"/>
          <w:b/>
          <w:bCs/>
        </w:rPr>
        <w:t>" data will be used to illustrate how the weight gain from day 20 to 21 may be analyzed. This time, we will look only at those individuals on Diet == "3". You will need to add code below creating two (2) vectors. One (1) vector should include all the Time == 20 weights of those individuals on Diet == "3"; a second should include all the Time == 21 weights of those individuals on Diet == "3".</w:t>
      </w:r>
      <w:r w:rsidRPr="00584389">
        <w:rPr>
          <w:rFonts w:asciiTheme="minorHAnsi" w:hAnsiTheme="minorHAnsi" w:cstheme="minorHAnsi"/>
          <w:b/>
          <w:bCs/>
        </w:rPr>
        <w:br/>
      </w:r>
      <w:r w:rsidRPr="00584389">
        <w:rPr>
          <w:rFonts w:asciiTheme="minorHAnsi" w:hAnsiTheme="minorHAnsi" w:cstheme="minorHAnsi"/>
          <w:b/>
          <w:bCs/>
        </w:rPr>
        <w:br/>
      </w:r>
      <w:r w:rsidRPr="00584389">
        <w:rPr>
          <w:rStyle w:val="VerbatimChar"/>
          <w:rFonts w:asciiTheme="minorHAnsi" w:hAnsiTheme="minorHAnsi" w:cstheme="minorHAnsi"/>
          <w:b/>
          <w:bCs/>
        </w:rPr>
        <w:t>``</w:t>
      </w:r>
      <w:proofErr w:type="gramStart"/>
      <w:r w:rsidRPr="00584389">
        <w:rPr>
          <w:rStyle w:val="VerbatimChar"/>
          <w:rFonts w:asciiTheme="minorHAnsi" w:hAnsiTheme="minorHAnsi" w:cstheme="minorHAnsi"/>
          <w:b/>
          <w:bCs/>
        </w:rPr>
        <w:t>`{</w:t>
      </w:r>
      <w:proofErr w:type="gramEnd"/>
      <w:r w:rsidRPr="00584389">
        <w:rPr>
          <w:rStyle w:val="VerbatimChar"/>
          <w:rFonts w:asciiTheme="minorHAnsi" w:hAnsiTheme="minorHAnsi" w:cstheme="minorHAnsi"/>
          <w:b/>
          <w:bCs/>
        </w:rPr>
        <w:t>r test3paired}</w:t>
      </w:r>
      <w:r w:rsidRPr="00584389">
        <w:rPr>
          <w:rFonts w:asciiTheme="minorHAnsi" w:hAnsiTheme="minorHAnsi" w:cstheme="minorHAnsi"/>
          <w:b/>
          <w:bCs/>
        </w:rPr>
        <w:br/>
      </w:r>
      <w:r w:rsidRPr="00584389">
        <w:rPr>
          <w:rFonts w:asciiTheme="minorHAnsi" w:hAnsiTheme="minorHAnsi" w:cstheme="minorHAnsi"/>
          <w:b/>
          <w:bCs/>
        </w:rPr>
        <w:br/>
      </w:r>
      <w:r w:rsidRPr="00584389">
        <w:rPr>
          <w:rStyle w:val="VerbatimChar"/>
          <w:rFonts w:asciiTheme="minorHAnsi" w:hAnsiTheme="minorHAnsi" w:cstheme="minorHAnsi"/>
          <w:b/>
          <w:bCs/>
        </w:rPr>
        <w:t xml:space="preserve"># There are multiple ways to approach the </w:t>
      </w:r>
      <w:proofErr w:type="spellStart"/>
      <w:r w:rsidRPr="00584389">
        <w:rPr>
          <w:rStyle w:val="VerbatimChar"/>
          <w:rFonts w:asciiTheme="minorHAnsi" w:hAnsiTheme="minorHAnsi" w:cstheme="minorHAnsi"/>
          <w:b/>
          <w:bCs/>
        </w:rPr>
        <w:t>subsetting</w:t>
      </w:r>
      <w:proofErr w:type="spellEnd"/>
      <w:r w:rsidRPr="00584389">
        <w:rPr>
          <w:rStyle w:val="VerbatimChar"/>
          <w:rFonts w:asciiTheme="minorHAnsi" w:hAnsiTheme="minorHAnsi" w:cstheme="minorHAnsi"/>
          <w:b/>
          <w:bCs/>
        </w:rPr>
        <w:t xml:space="preserve"> task. The method you choose is up</w:t>
      </w:r>
      <w:r w:rsidRPr="00584389">
        <w:rPr>
          <w:rFonts w:asciiTheme="minorHAnsi" w:hAnsiTheme="minorHAnsi" w:cstheme="minorHAnsi"/>
          <w:b/>
          <w:bCs/>
        </w:rPr>
        <w:br/>
      </w:r>
      <w:r w:rsidRPr="00584389">
        <w:rPr>
          <w:rStyle w:val="VerbatimChar"/>
          <w:rFonts w:asciiTheme="minorHAnsi" w:hAnsiTheme="minorHAnsi" w:cstheme="minorHAnsi"/>
          <w:b/>
          <w:bCs/>
        </w:rPr>
        <w:t># to you.</w:t>
      </w:r>
      <w:r w:rsidRPr="00584389">
        <w:rPr>
          <w:rFonts w:asciiTheme="minorHAnsi" w:hAnsiTheme="minorHAnsi" w:cstheme="minorHAnsi"/>
          <w:b/>
          <w:bCs/>
        </w:rPr>
        <w:br/>
      </w:r>
      <w:r w:rsidRPr="00584389">
        <w:rPr>
          <w:rFonts w:asciiTheme="minorHAnsi" w:hAnsiTheme="minorHAnsi" w:cstheme="minorHAnsi"/>
          <w:b/>
          <w:bCs/>
        </w:rPr>
        <w:br/>
      </w:r>
      <w:r w:rsidRPr="00584389">
        <w:rPr>
          <w:rStyle w:val="VerbatimChar"/>
          <w:rFonts w:asciiTheme="minorHAnsi" w:hAnsiTheme="minorHAnsi" w:cstheme="minorHAnsi"/>
          <w:b/>
          <w:bCs/>
        </w:rPr>
        <w:t># The first six (6) elements of your Time == 20 vector should match those below:</w:t>
      </w:r>
      <w:r w:rsidRPr="00584389">
        <w:rPr>
          <w:rFonts w:asciiTheme="minorHAnsi" w:hAnsiTheme="minorHAnsi" w:cstheme="minorHAnsi"/>
          <w:b/>
          <w:bCs/>
        </w:rPr>
        <w:br/>
      </w:r>
      <w:r w:rsidRPr="00584389">
        <w:rPr>
          <w:rStyle w:val="VerbatimChar"/>
          <w:rFonts w:asciiTheme="minorHAnsi" w:hAnsiTheme="minorHAnsi" w:cstheme="minorHAnsi"/>
          <w:b/>
          <w:bCs/>
        </w:rPr>
        <w:t># [1] 235 291 156 327 361 225</w:t>
      </w:r>
    </w:p>
    <w:p w14:paraId="42850C1F" w14:textId="77777777" w:rsidR="000D0111" w:rsidRPr="00584389" w:rsidRDefault="000D0111" w:rsidP="00844A9B">
      <w:pPr>
        <w:pStyle w:val="SourceCode"/>
        <w:rPr>
          <w:rStyle w:val="VerbatimChar"/>
          <w:rFonts w:asciiTheme="minorHAnsi" w:hAnsiTheme="minorHAnsi" w:cstheme="minorHAnsi"/>
          <w:b/>
          <w:bCs/>
        </w:rPr>
      </w:pPr>
    </w:p>
    <w:p w14:paraId="27F576FB" w14:textId="77777777" w:rsidR="000D0111" w:rsidRPr="00584389" w:rsidRDefault="000D0111" w:rsidP="000D0111">
      <w:pPr>
        <w:pStyle w:val="SourceCode"/>
        <w:rPr>
          <w:rFonts w:asciiTheme="minorHAnsi" w:hAnsiTheme="minorHAnsi" w:cstheme="minorHAnsi"/>
          <w:b/>
          <w:bCs/>
        </w:rPr>
      </w:pPr>
      <w:r w:rsidRPr="00584389">
        <w:rPr>
          <w:rFonts w:asciiTheme="minorHAnsi" w:hAnsiTheme="minorHAnsi" w:cstheme="minorHAnsi"/>
          <w:b/>
          <w:bCs/>
        </w:rPr>
        <w:t xml:space="preserve">        Two </w:t>
      </w:r>
      <w:proofErr w:type="gramStart"/>
      <w:r w:rsidRPr="00584389">
        <w:rPr>
          <w:rFonts w:asciiTheme="minorHAnsi" w:hAnsiTheme="minorHAnsi" w:cstheme="minorHAnsi"/>
          <w:b/>
          <w:bCs/>
        </w:rPr>
        <w:t>Sample t</w:t>
      </w:r>
      <w:proofErr w:type="gramEnd"/>
      <w:r w:rsidRPr="00584389">
        <w:rPr>
          <w:rFonts w:asciiTheme="minorHAnsi" w:hAnsiTheme="minorHAnsi" w:cstheme="minorHAnsi"/>
          <w:b/>
          <w:bCs/>
        </w:rPr>
        <w:t>-test</w:t>
      </w:r>
    </w:p>
    <w:p w14:paraId="0EE23029" w14:textId="77777777" w:rsidR="000D0111" w:rsidRPr="00584389" w:rsidRDefault="000D0111" w:rsidP="000D0111">
      <w:pPr>
        <w:pStyle w:val="SourceCode"/>
        <w:rPr>
          <w:rFonts w:asciiTheme="minorHAnsi" w:hAnsiTheme="minorHAnsi" w:cstheme="minorHAnsi"/>
          <w:b/>
          <w:bCs/>
        </w:rPr>
      </w:pPr>
    </w:p>
    <w:p w14:paraId="165E587C" w14:textId="77777777" w:rsidR="000D0111" w:rsidRPr="00584389" w:rsidRDefault="000D0111" w:rsidP="000D0111">
      <w:pPr>
        <w:pStyle w:val="SourceCode"/>
        <w:rPr>
          <w:rFonts w:asciiTheme="minorHAnsi" w:hAnsiTheme="minorHAnsi" w:cstheme="minorHAnsi"/>
          <w:b/>
          <w:bCs/>
        </w:rPr>
      </w:pPr>
      <w:r w:rsidRPr="00584389">
        <w:rPr>
          <w:rFonts w:asciiTheme="minorHAnsi" w:hAnsiTheme="minorHAnsi" w:cstheme="minorHAnsi"/>
          <w:b/>
          <w:bCs/>
        </w:rPr>
        <w:t>data</w:t>
      </w:r>
      <w:proofErr w:type="gramStart"/>
      <w:r w:rsidRPr="00584389">
        <w:rPr>
          <w:rFonts w:asciiTheme="minorHAnsi" w:hAnsiTheme="minorHAnsi" w:cstheme="minorHAnsi"/>
          <w:b/>
          <w:bCs/>
        </w:rPr>
        <w:t>:  weight</w:t>
      </w:r>
      <w:proofErr w:type="gramEnd"/>
      <w:r w:rsidRPr="00584389">
        <w:rPr>
          <w:rFonts w:asciiTheme="minorHAnsi" w:hAnsiTheme="minorHAnsi" w:cstheme="minorHAnsi"/>
          <w:b/>
          <w:bCs/>
        </w:rPr>
        <w:t>_diet1 and weight_diet3</w:t>
      </w:r>
    </w:p>
    <w:p w14:paraId="3C753A61" w14:textId="77777777" w:rsidR="000D0111" w:rsidRPr="00584389" w:rsidRDefault="000D0111" w:rsidP="000D0111">
      <w:pPr>
        <w:pStyle w:val="SourceCode"/>
        <w:rPr>
          <w:rFonts w:asciiTheme="minorHAnsi" w:hAnsiTheme="minorHAnsi" w:cstheme="minorHAnsi"/>
          <w:b/>
          <w:bCs/>
        </w:rPr>
      </w:pPr>
      <w:r w:rsidRPr="00584389">
        <w:rPr>
          <w:rFonts w:asciiTheme="minorHAnsi" w:hAnsiTheme="minorHAnsi" w:cstheme="minorHAnsi"/>
          <w:b/>
          <w:bCs/>
        </w:rPr>
        <w:t xml:space="preserve">t = -3.5955, </w:t>
      </w:r>
      <w:proofErr w:type="spellStart"/>
      <w:r w:rsidRPr="00584389">
        <w:rPr>
          <w:rFonts w:asciiTheme="minorHAnsi" w:hAnsiTheme="minorHAnsi" w:cstheme="minorHAnsi"/>
          <w:b/>
          <w:bCs/>
        </w:rPr>
        <w:t>df</w:t>
      </w:r>
      <w:proofErr w:type="spellEnd"/>
      <w:r w:rsidRPr="00584389">
        <w:rPr>
          <w:rFonts w:asciiTheme="minorHAnsi" w:hAnsiTheme="minorHAnsi" w:cstheme="minorHAnsi"/>
          <w:b/>
          <w:bCs/>
        </w:rPr>
        <w:t xml:space="preserve"> = 24, p-value = 0.001454</w:t>
      </w:r>
    </w:p>
    <w:p w14:paraId="784D70F4" w14:textId="77777777" w:rsidR="000D0111" w:rsidRPr="00584389" w:rsidRDefault="000D0111" w:rsidP="000D0111">
      <w:pPr>
        <w:pStyle w:val="SourceCode"/>
        <w:rPr>
          <w:rFonts w:asciiTheme="minorHAnsi" w:hAnsiTheme="minorHAnsi" w:cstheme="minorHAnsi"/>
          <w:b/>
          <w:bCs/>
        </w:rPr>
      </w:pPr>
      <w:r w:rsidRPr="00584389">
        <w:rPr>
          <w:rFonts w:asciiTheme="minorHAnsi" w:hAnsiTheme="minorHAnsi" w:cstheme="minorHAnsi"/>
          <w:b/>
          <w:bCs/>
        </w:rPr>
        <w:t>alternative hypothesis: true difference in means is not equal to 0</w:t>
      </w:r>
    </w:p>
    <w:p w14:paraId="4DF3390D" w14:textId="77777777" w:rsidR="000D0111" w:rsidRPr="00584389" w:rsidRDefault="000D0111" w:rsidP="000D0111">
      <w:pPr>
        <w:pStyle w:val="SourceCode"/>
        <w:rPr>
          <w:rFonts w:asciiTheme="minorHAnsi" w:hAnsiTheme="minorHAnsi" w:cstheme="minorHAnsi"/>
          <w:b/>
          <w:bCs/>
        </w:rPr>
      </w:pPr>
      <w:r w:rsidRPr="00584389">
        <w:rPr>
          <w:rFonts w:asciiTheme="minorHAnsi" w:hAnsiTheme="minorHAnsi" w:cstheme="minorHAnsi"/>
          <w:b/>
          <w:bCs/>
        </w:rPr>
        <w:t>95 percent confidence interval:</w:t>
      </w:r>
    </w:p>
    <w:p w14:paraId="06E07DAB" w14:textId="77777777" w:rsidR="000D0111" w:rsidRPr="00584389" w:rsidRDefault="000D0111" w:rsidP="000D0111">
      <w:pPr>
        <w:pStyle w:val="SourceCode"/>
        <w:rPr>
          <w:rFonts w:asciiTheme="minorHAnsi" w:hAnsiTheme="minorHAnsi" w:cstheme="minorHAnsi"/>
          <w:b/>
          <w:bCs/>
        </w:rPr>
      </w:pPr>
      <w:r w:rsidRPr="00584389">
        <w:rPr>
          <w:rFonts w:asciiTheme="minorHAnsi" w:hAnsiTheme="minorHAnsi" w:cstheme="minorHAnsi"/>
          <w:b/>
          <w:bCs/>
        </w:rPr>
        <w:t xml:space="preserve"> -145.</w:t>
      </w:r>
      <w:proofErr w:type="gramStart"/>
      <w:r w:rsidRPr="00584389">
        <w:rPr>
          <w:rFonts w:asciiTheme="minorHAnsi" w:hAnsiTheme="minorHAnsi" w:cstheme="minorHAnsi"/>
          <w:b/>
          <w:bCs/>
        </w:rPr>
        <w:t>67581  -</w:t>
      </w:r>
      <w:proofErr w:type="gramEnd"/>
      <w:r w:rsidRPr="00584389">
        <w:rPr>
          <w:rFonts w:asciiTheme="minorHAnsi" w:hAnsiTheme="minorHAnsi" w:cstheme="minorHAnsi"/>
          <w:b/>
          <w:bCs/>
        </w:rPr>
        <w:t>39.42419</w:t>
      </w:r>
    </w:p>
    <w:p w14:paraId="6D41C9B5" w14:textId="77777777" w:rsidR="000D0111" w:rsidRPr="00584389" w:rsidRDefault="000D0111" w:rsidP="000D0111">
      <w:pPr>
        <w:pStyle w:val="SourceCode"/>
        <w:rPr>
          <w:rFonts w:asciiTheme="minorHAnsi" w:hAnsiTheme="minorHAnsi" w:cstheme="minorHAnsi"/>
          <w:b/>
          <w:bCs/>
        </w:rPr>
      </w:pPr>
      <w:r w:rsidRPr="00584389">
        <w:rPr>
          <w:rFonts w:asciiTheme="minorHAnsi" w:hAnsiTheme="minorHAnsi" w:cstheme="minorHAnsi"/>
          <w:b/>
          <w:bCs/>
        </w:rPr>
        <w:t>sample estimates:</w:t>
      </w:r>
    </w:p>
    <w:p w14:paraId="0FE414A0" w14:textId="77777777" w:rsidR="000D0111" w:rsidRPr="00584389" w:rsidRDefault="000D0111" w:rsidP="000D0111">
      <w:pPr>
        <w:pStyle w:val="SourceCode"/>
        <w:rPr>
          <w:rFonts w:asciiTheme="minorHAnsi" w:hAnsiTheme="minorHAnsi" w:cstheme="minorHAnsi"/>
          <w:b/>
          <w:bCs/>
        </w:rPr>
      </w:pPr>
      <w:r w:rsidRPr="00584389">
        <w:rPr>
          <w:rFonts w:asciiTheme="minorHAnsi" w:hAnsiTheme="minorHAnsi" w:cstheme="minorHAnsi"/>
          <w:b/>
          <w:bCs/>
        </w:rPr>
        <w:t xml:space="preserve">mean of x mean of y </w:t>
      </w:r>
    </w:p>
    <w:p w14:paraId="737B3063" w14:textId="3BF7F8F2" w:rsidR="000D0111" w:rsidRPr="00584389" w:rsidRDefault="000D0111" w:rsidP="000D0111">
      <w:pPr>
        <w:pStyle w:val="SourceCode"/>
        <w:rPr>
          <w:rFonts w:asciiTheme="minorHAnsi" w:hAnsiTheme="minorHAnsi" w:cstheme="minorHAnsi"/>
          <w:b/>
          <w:bCs/>
        </w:rPr>
      </w:pPr>
      <w:r w:rsidRPr="00584389">
        <w:rPr>
          <w:rFonts w:asciiTheme="minorHAnsi" w:hAnsiTheme="minorHAnsi" w:cstheme="minorHAnsi"/>
          <w:b/>
          <w:bCs/>
        </w:rPr>
        <w:t xml:space="preserve">   177.75    270.30</w:t>
      </w:r>
    </w:p>
    <w:p w14:paraId="73BA7A12" w14:textId="77777777" w:rsidR="000D0111" w:rsidRPr="00584389" w:rsidRDefault="000D0111" w:rsidP="000D0111">
      <w:pPr>
        <w:pStyle w:val="SourceCode"/>
        <w:rPr>
          <w:rFonts w:asciiTheme="minorHAnsi" w:hAnsiTheme="minorHAnsi" w:cstheme="minorHAnsi"/>
          <w:b/>
          <w:bCs/>
        </w:rPr>
      </w:pPr>
    </w:p>
    <w:p w14:paraId="51C7F5BC" w14:textId="77777777" w:rsidR="000D0111" w:rsidRPr="00584389" w:rsidRDefault="000D0111" w:rsidP="000D0111">
      <w:pPr>
        <w:pStyle w:val="SourceCode"/>
        <w:rPr>
          <w:rFonts w:asciiTheme="minorHAnsi" w:hAnsiTheme="minorHAnsi" w:cstheme="minorHAnsi"/>
          <w:b/>
          <w:bCs/>
        </w:rPr>
      </w:pPr>
    </w:p>
    <w:p w14:paraId="1450DC2C" w14:textId="77777777" w:rsidR="00844A9B" w:rsidRPr="00584389" w:rsidRDefault="00844A9B" w:rsidP="00844A9B">
      <w:pPr>
        <w:pStyle w:val="FirstParagraph"/>
        <w:rPr>
          <w:rFonts w:asciiTheme="minorHAnsi" w:hAnsiTheme="minorHAnsi" w:cstheme="minorHAnsi"/>
          <w:b/>
          <w:bCs/>
        </w:rPr>
      </w:pPr>
      <w:r w:rsidRPr="00584389">
        <w:rPr>
          <w:rFonts w:asciiTheme="minorHAnsi" w:hAnsiTheme="minorHAnsi" w:cstheme="minorHAnsi"/>
          <w:b/>
          <w:bCs/>
        </w:rPr>
        <w:t xml:space="preserve">(3)(c) Present a scatterplot of the Time == 21 weights as a function of the Time == 20 weights. Include a diagonal line with zero </w:t>
      </w:r>
      <w:proofErr w:type="gramStart"/>
      <w:r w:rsidRPr="00584389">
        <w:rPr>
          <w:rFonts w:asciiTheme="minorHAnsi" w:hAnsiTheme="minorHAnsi" w:cstheme="minorHAnsi"/>
          <w:b/>
          <w:bCs/>
        </w:rPr>
        <w:t>intercept</w:t>
      </w:r>
      <w:proofErr w:type="gramEnd"/>
      <w:r w:rsidRPr="00584389">
        <w:rPr>
          <w:rFonts w:asciiTheme="minorHAnsi" w:hAnsiTheme="minorHAnsi" w:cstheme="minorHAnsi"/>
          <w:b/>
          <w:bCs/>
        </w:rPr>
        <w:t xml:space="preserve"> and slope equal to one. Title and label the variables in this scatterplot.</w:t>
      </w:r>
    </w:p>
    <w:p w14:paraId="32D72334" w14:textId="77777777" w:rsidR="000D0111" w:rsidRPr="00584389" w:rsidRDefault="000D0111" w:rsidP="000D0111">
      <w:pPr>
        <w:pStyle w:val="BodyText"/>
        <w:rPr>
          <w:rFonts w:asciiTheme="minorHAnsi" w:hAnsiTheme="minorHAnsi" w:cstheme="minorHAnsi"/>
        </w:rPr>
      </w:pPr>
    </w:p>
    <w:p w14:paraId="5E322D12" w14:textId="5DB5A6A1" w:rsidR="000D0111" w:rsidRPr="00584389" w:rsidRDefault="000D0111" w:rsidP="000D0111">
      <w:pPr>
        <w:pStyle w:val="BodyText"/>
        <w:rPr>
          <w:rFonts w:asciiTheme="minorHAnsi" w:hAnsiTheme="minorHAnsi" w:cstheme="minorHAnsi"/>
        </w:rPr>
      </w:pPr>
      <w:r w:rsidRPr="00584389">
        <w:rPr>
          <w:rFonts w:asciiTheme="minorHAnsi" w:hAnsiTheme="minorHAnsi" w:cstheme="minorHAnsi"/>
          <w:noProof/>
        </w:rPr>
        <w:drawing>
          <wp:inline distT="0" distB="0" distL="0" distR="0" wp14:anchorId="1CC668A0" wp14:editId="02BFB7BF">
            <wp:extent cx="5943600" cy="3243580"/>
            <wp:effectExtent l="0" t="0" r="0" b="0"/>
            <wp:docPr id="2111730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730845" name=""/>
                    <pic:cNvPicPr/>
                  </pic:nvPicPr>
                  <pic:blipFill>
                    <a:blip r:embed="rId11"/>
                    <a:stretch>
                      <a:fillRect/>
                    </a:stretch>
                  </pic:blipFill>
                  <pic:spPr>
                    <a:xfrm>
                      <a:off x="0" y="0"/>
                      <a:ext cx="5943600" cy="3243580"/>
                    </a:xfrm>
                    <a:prstGeom prst="rect">
                      <a:avLst/>
                    </a:prstGeom>
                  </pic:spPr>
                </pic:pic>
              </a:graphicData>
            </a:graphic>
          </wp:inline>
        </w:drawing>
      </w:r>
    </w:p>
    <w:p w14:paraId="586E5868" w14:textId="77777777" w:rsidR="000D0111" w:rsidRPr="00584389" w:rsidRDefault="000D0111" w:rsidP="000D0111">
      <w:pPr>
        <w:pStyle w:val="BodyText"/>
        <w:rPr>
          <w:rFonts w:asciiTheme="minorHAnsi" w:hAnsiTheme="minorHAnsi" w:cstheme="minorHAnsi"/>
        </w:rPr>
      </w:pPr>
    </w:p>
    <w:p w14:paraId="399F7B2B" w14:textId="77777777" w:rsidR="000D0111" w:rsidRPr="00584389" w:rsidRDefault="000D0111" w:rsidP="000D0111">
      <w:pPr>
        <w:pStyle w:val="BodyText"/>
        <w:rPr>
          <w:rFonts w:asciiTheme="minorHAnsi" w:hAnsiTheme="minorHAnsi" w:cstheme="minorHAnsi"/>
        </w:rPr>
      </w:pPr>
    </w:p>
    <w:p w14:paraId="7D1B4D56" w14:textId="77777777" w:rsidR="00844A9B" w:rsidRPr="00584389" w:rsidRDefault="00844A9B" w:rsidP="00844A9B">
      <w:pPr>
        <w:pStyle w:val="Compact"/>
        <w:rPr>
          <w:rStyle w:val="VerbatimChar"/>
          <w:rFonts w:asciiTheme="minorHAnsi" w:hAnsiTheme="minorHAnsi" w:cstheme="minorHAnsi"/>
          <w:b/>
          <w:bCs/>
        </w:rPr>
      </w:pPr>
      <w:r w:rsidRPr="00584389">
        <w:rPr>
          <w:rFonts w:asciiTheme="minorHAnsi" w:hAnsiTheme="minorHAnsi" w:cstheme="minorHAnsi"/>
          <w:b/>
          <w:bCs/>
        </w:rPr>
        <w:t>d)</w:t>
      </w:r>
      <w:r w:rsidRPr="00584389">
        <w:rPr>
          <w:rStyle w:val="BodyTextChar"/>
          <w:rFonts w:asciiTheme="minorHAnsi" w:hAnsiTheme="minorHAnsi" w:cstheme="minorHAnsi"/>
          <w:b/>
          <w:bCs/>
        </w:rPr>
        <w:t xml:space="preserve"> </w:t>
      </w:r>
      <w:r w:rsidRPr="00584389">
        <w:rPr>
          <w:rStyle w:val="VerbatimChar"/>
          <w:rFonts w:asciiTheme="minorHAnsi" w:hAnsiTheme="minorHAnsi" w:cstheme="minorHAnsi"/>
          <w:b/>
          <w:bCs/>
        </w:rPr>
        <w:t>Calculate and present a one-sided, 95% confidence interval for the average weight gain from day 20 to day 21. Write the code for the paired t-test and for determination of the confidence interval endpoints. **Do not use *</w:t>
      </w:r>
      <w:proofErr w:type="spellStart"/>
      <w:r w:rsidRPr="00584389">
        <w:rPr>
          <w:rStyle w:val="VerbatimChar"/>
          <w:rFonts w:asciiTheme="minorHAnsi" w:hAnsiTheme="minorHAnsi" w:cstheme="minorHAnsi"/>
          <w:b/>
          <w:bCs/>
        </w:rPr>
        <w:t>t.</w:t>
      </w:r>
      <w:proofErr w:type="gramStart"/>
      <w:r w:rsidRPr="00584389">
        <w:rPr>
          <w:rStyle w:val="VerbatimChar"/>
          <w:rFonts w:asciiTheme="minorHAnsi" w:hAnsiTheme="minorHAnsi" w:cstheme="minorHAnsi"/>
          <w:b/>
          <w:bCs/>
        </w:rPr>
        <w:t>test</w:t>
      </w:r>
      <w:proofErr w:type="spellEnd"/>
      <w:r w:rsidRPr="00584389">
        <w:rPr>
          <w:rStyle w:val="VerbatimChar"/>
          <w:rFonts w:asciiTheme="minorHAnsi" w:hAnsiTheme="minorHAnsi" w:cstheme="minorHAnsi"/>
          <w:b/>
          <w:bCs/>
        </w:rPr>
        <w:t>(</w:t>
      </w:r>
      <w:proofErr w:type="gramEnd"/>
      <w:r w:rsidRPr="00584389">
        <w:rPr>
          <w:rStyle w:val="VerbatimChar"/>
          <w:rFonts w:asciiTheme="minorHAnsi" w:hAnsiTheme="minorHAnsi" w:cstheme="minorHAnsi"/>
          <w:b/>
          <w:bCs/>
        </w:rPr>
        <w:t>)**, although you may check your answers using this function. Present the resulting test statistic value, critical value, p-value and confidence interval</w:t>
      </w:r>
    </w:p>
    <w:p w14:paraId="059A250E" w14:textId="77777777" w:rsidR="0004797F" w:rsidRPr="00584389" w:rsidRDefault="0004797F" w:rsidP="00844A9B">
      <w:pPr>
        <w:pStyle w:val="Compact"/>
        <w:rPr>
          <w:rStyle w:val="VerbatimChar"/>
          <w:rFonts w:asciiTheme="minorHAnsi" w:hAnsiTheme="minorHAnsi" w:cstheme="minorHAnsi"/>
          <w:b/>
          <w:bCs/>
        </w:rPr>
      </w:pPr>
    </w:p>
    <w:p w14:paraId="71A6B793" w14:textId="77777777" w:rsidR="0004797F" w:rsidRPr="00584389" w:rsidRDefault="0004797F" w:rsidP="0004797F">
      <w:pPr>
        <w:pStyle w:val="Compact"/>
        <w:rPr>
          <w:rFonts w:asciiTheme="minorHAnsi" w:hAnsiTheme="minorHAnsi" w:cstheme="minorHAnsi"/>
          <w:b/>
          <w:bCs/>
          <w:lang w:val="en-NG"/>
        </w:rPr>
      </w:pPr>
      <w:r w:rsidRPr="00584389">
        <w:rPr>
          <w:rFonts w:asciiTheme="minorHAnsi" w:hAnsiTheme="minorHAnsi" w:cstheme="minorHAnsi"/>
          <w:b/>
          <w:bCs/>
          <w:lang w:val="en-NG"/>
        </w:rPr>
        <w:t>Paired t-test Results:</w:t>
      </w:r>
    </w:p>
    <w:p w14:paraId="23DD83A8" w14:textId="77777777" w:rsidR="0004797F" w:rsidRPr="00584389" w:rsidRDefault="0004797F" w:rsidP="0004797F">
      <w:pPr>
        <w:pStyle w:val="Compact"/>
        <w:numPr>
          <w:ilvl w:val="0"/>
          <w:numId w:val="7"/>
        </w:numPr>
        <w:rPr>
          <w:rFonts w:asciiTheme="minorHAnsi" w:hAnsiTheme="minorHAnsi" w:cstheme="minorHAnsi"/>
          <w:b/>
          <w:bCs/>
          <w:lang w:val="en-NG"/>
        </w:rPr>
      </w:pPr>
      <w:r w:rsidRPr="00584389">
        <w:rPr>
          <w:rFonts w:asciiTheme="minorHAnsi" w:hAnsiTheme="minorHAnsi" w:cstheme="minorHAnsi"/>
          <w:b/>
          <w:bCs/>
          <w:lang w:val="en-NG"/>
        </w:rPr>
        <w:t>Mean Difference (Weight Gain): 11.4</w:t>
      </w:r>
    </w:p>
    <w:p w14:paraId="04108440" w14:textId="77777777" w:rsidR="0004797F" w:rsidRPr="00584389" w:rsidRDefault="0004797F" w:rsidP="0004797F">
      <w:pPr>
        <w:pStyle w:val="Compact"/>
        <w:numPr>
          <w:ilvl w:val="0"/>
          <w:numId w:val="7"/>
        </w:numPr>
        <w:rPr>
          <w:rFonts w:asciiTheme="minorHAnsi" w:hAnsiTheme="minorHAnsi" w:cstheme="minorHAnsi"/>
          <w:b/>
          <w:bCs/>
          <w:lang w:val="en-NG"/>
        </w:rPr>
      </w:pPr>
      <w:r w:rsidRPr="00584389">
        <w:rPr>
          <w:rFonts w:asciiTheme="minorHAnsi" w:hAnsiTheme="minorHAnsi" w:cstheme="minorHAnsi"/>
          <w:b/>
          <w:bCs/>
          <w:lang w:val="en-NG"/>
        </w:rPr>
        <w:t>Standard Deviation of Differences: 11.17736</w:t>
      </w:r>
    </w:p>
    <w:p w14:paraId="08AE31EB" w14:textId="77777777" w:rsidR="0004797F" w:rsidRPr="00584389" w:rsidRDefault="0004797F" w:rsidP="0004797F">
      <w:pPr>
        <w:pStyle w:val="Compact"/>
        <w:numPr>
          <w:ilvl w:val="0"/>
          <w:numId w:val="7"/>
        </w:numPr>
        <w:rPr>
          <w:rFonts w:asciiTheme="minorHAnsi" w:hAnsiTheme="minorHAnsi" w:cstheme="minorHAnsi"/>
          <w:b/>
          <w:bCs/>
          <w:lang w:val="en-NG"/>
        </w:rPr>
      </w:pPr>
      <w:r w:rsidRPr="00584389">
        <w:rPr>
          <w:rFonts w:asciiTheme="minorHAnsi" w:hAnsiTheme="minorHAnsi" w:cstheme="minorHAnsi"/>
          <w:b/>
          <w:bCs/>
          <w:lang w:val="en-NG"/>
        </w:rPr>
        <w:t>Sample Size: 10</w:t>
      </w:r>
    </w:p>
    <w:p w14:paraId="1DBDAD5C" w14:textId="77777777" w:rsidR="0004797F" w:rsidRPr="00584389" w:rsidRDefault="0004797F" w:rsidP="0004797F">
      <w:pPr>
        <w:pStyle w:val="Compact"/>
        <w:numPr>
          <w:ilvl w:val="0"/>
          <w:numId w:val="7"/>
        </w:numPr>
        <w:rPr>
          <w:rFonts w:asciiTheme="minorHAnsi" w:hAnsiTheme="minorHAnsi" w:cstheme="minorHAnsi"/>
          <w:b/>
          <w:bCs/>
          <w:lang w:val="en-NG"/>
        </w:rPr>
      </w:pPr>
      <w:r w:rsidRPr="00584389">
        <w:rPr>
          <w:rFonts w:asciiTheme="minorHAnsi" w:hAnsiTheme="minorHAnsi" w:cstheme="minorHAnsi"/>
          <w:b/>
          <w:bCs/>
          <w:lang w:val="en-NG"/>
        </w:rPr>
        <w:t>Degrees of Freedom: 9</w:t>
      </w:r>
    </w:p>
    <w:p w14:paraId="10B0639D" w14:textId="77777777" w:rsidR="0004797F" w:rsidRPr="00584389" w:rsidRDefault="0004797F" w:rsidP="0004797F">
      <w:pPr>
        <w:pStyle w:val="Compact"/>
        <w:numPr>
          <w:ilvl w:val="0"/>
          <w:numId w:val="7"/>
        </w:numPr>
        <w:rPr>
          <w:rFonts w:asciiTheme="minorHAnsi" w:hAnsiTheme="minorHAnsi" w:cstheme="minorHAnsi"/>
          <w:b/>
          <w:bCs/>
          <w:lang w:val="en-NG"/>
        </w:rPr>
      </w:pPr>
      <w:r w:rsidRPr="00584389">
        <w:rPr>
          <w:rFonts w:asciiTheme="minorHAnsi" w:hAnsiTheme="minorHAnsi" w:cstheme="minorHAnsi"/>
          <w:b/>
          <w:bCs/>
          <w:lang w:val="en-NG"/>
        </w:rPr>
        <w:t>Standard Error of the Mean Difference: 3.534591</w:t>
      </w:r>
    </w:p>
    <w:p w14:paraId="59EA328F" w14:textId="77777777" w:rsidR="0004797F" w:rsidRPr="00584389" w:rsidRDefault="0004797F" w:rsidP="0004797F">
      <w:pPr>
        <w:pStyle w:val="Compact"/>
        <w:numPr>
          <w:ilvl w:val="0"/>
          <w:numId w:val="7"/>
        </w:numPr>
        <w:rPr>
          <w:rFonts w:asciiTheme="minorHAnsi" w:hAnsiTheme="minorHAnsi" w:cstheme="minorHAnsi"/>
          <w:b/>
          <w:bCs/>
          <w:lang w:val="en-NG"/>
        </w:rPr>
      </w:pPr>
      <w:r w:rsidRPr="00584389">
        <w:rPr>
          <w:rFonts w:asciiTheme="minorHAnsi" w:hAnsiTheme="minorHAnsi" w:cstheme="minorHAnsi"/>
          <w:b/>
          <w:bCs/>
          <w:lang w:val="en-NG"/>
        </w:rPr>
        <w:t>Test Statistic (t): 3.225267</w:t>
      </w:r>
    </w:p>
    <w:p w14:paraId="08A27E74" w14:textId="77777777" w:rsidR="0004797F" w:rsidRPr="00584389" w:rsidRDefault="0004797F" w:rsidP="0004797F">
      <w:pPr>
        <w:pStyle w:val="Compact"/>
        <w:numPr>
          <w:ilvl w:val="0"/>
          <w:numId w:val="7"/>
        </w:numPr>
        <w:rPr>
          <w:rFonts w:asciiTheme="minorHAnsi" w:hAnsiTheme="minorHAnsi" w:cstheme="minorHAnsi"/>
          <w:b/>
          <w:bCs/>
          <w:lang w:val="en-NG"/>
        </w:rPr>
      </w:pPr>
      <w:r w:rsidRPr="00584389">
        <w:rPr>
          <w:rFonts w:asciiTheme="minorHAnsi" w:hAnsiTheme="minorHAnsi" w:cstheme="minorHAnsi"/>
          <w:b/>
          <w:bCs/>
          <w:lang w:val="en-NG"/>
        </w:rPr>
        <w:t>Critical Value (t critical): 1.833113</w:t>
      </w:r>
    </w:p>
    <w:p w14:paraId="5CD9EE32" w14:textId="77777777" w:rsidR="0004797F" w:rsidRPr="00584389" w:rsidRDefault="0004797F" w:rsidP="0004797F">
      <w:pPr>
        <w:pStyle w:val="Compact"/>
        <w:numPr>
          <w:ilvl w:val="0"/>
          <w:numId w:val="7"/>
        </w:numPr>
        <w:rPr>
          <w:rFonts w:asciiTheme="minorHAnsi" w:hAnsiTheme="minorHAnsi" w:cstheme="minorHAnsi"/>
          <w:b/>
          <w:bCs/>
          <w:lang w:val="en-NG"/>
        </w:rPr>
      </w:pPr>
      <w:r w:rsidRPr="00584389">
        <w:rPr>
          <w:rFonts w:asciiTheme="minorHAnsi" w:hAnsiTheme="minorHAnsi" w:cstheme="minorHAnsi"/>
          <w:b/>
          <w:bCs/>
          <w:lang w:val="en-NG"/>
        </w:rPr>
        <w:t>p-value (One-Sided): 0.00520061</w:t>
      </w:r>
    </w:p>
    <w:p w14:paraId="2F93EE00" w14:textId="77777777" w:rsidR="0004797F" w:rsidRPr="00584389" w:rsidRDefault="0004797F" w:rsidP="0004797F">
      <w:pPr>
        <w:pStyle w:val="Compact"/>
        <w:rPr>
          <w:rFonts w:asciiTheme="minorHAnsi" w:hAnsiTheme="minorHAnsi" w:cstheme="minorHAnsi"/>
          <w:b/>
          <w:bCs/>
          <w:lang w:val="en-NG"/>
        </w:rPr>
      </w:pPr>
      <w:r w:rsidRPr="00584389">
        <w:rPr>
          <w:rFonts w:asciiTheme="minorHAnsi" w:hAnsiTheme="minorHAnsi" w:cstheme="minorHAnsi"/>
          <w:b/>
          <w:bCs/>
          <w:lang w:val="en-NG"/>
        </w:rPr>
        <w:t>One-Sided 95% Confidence Interval for the Mean Difference:</w:t>
      </w:r>
    </w:p>
    <w:p w14:paraId="591E36D0" w14:textId="77777777" w:rsidR="0004797F" w:rsidRPr="00584389" w:rsidRDefault="0004797F" w:rsidP="0004797F">
      <w:pPr>
        <w:pStyle w:val="Compact"/>
        <w:numPr>
          <w:ilvl w:val="0"/>
          <w:numId w:val="8"/>
        </w:numPr>
        <w:rPr>
          <w:rFonts w:asciiTheme="minorHAnsi" w:hAnsiTheme="minorHAnsi" w:cstheme="minorHAnsi"/>
          <w:b/>
          <w:bCs/>
          <w:lang w:val="en-NG"/>
        </w:rPr>
      </w:pPr>
      <w:r w:rsidRPr="00584389">
        <w:rPr>
          <w:rFonts w:asciiTheme="minorHAnsi" w:hAnsiTheme="minorHAnsi" w:cstheme="minorHAnsi"/>
          <w:b/>
          <w:bCs/>
          <w:lang w:val="en-NG"/>
        </w:rPr>
        <w:t>Lower Bound: 4.920696</w:t>
      </w:r>
    </w:p>
    <w:p w14:paraId="7729A7F8" w14:textId="77777777" w:rsidR="0004797F" w:rsidRPr="00584389" w:rsidRDefault="0004797F" w:rsidP="0004797F">
      <w:pPr>
        <w:pStyle w:val="Compact"/>
        <w:numPr>
          <w:ilvl w:val="0"/>
          <w:numId w:val="8"/>
        </w:numPr>
        <w:rPr>
          <w:rFonts w:asciiTheme="minorHAnsi" w:hAnsiTheme="minorHAnsi" w:cstheme="minorHAnsi"/>
          <w:b/>
          <w:bCs/>
          <w:lang w:val="en-NG"/>
        </w:rPr>
      </w:pPr>
      <w:r w:rsidRPr="00584389">
        <w:rPr>
          <w:rFonts w:asciiTheme="minorHAnsi" w:hAnsiTheme="minorHAnsi" w:cstheme="minorHAnsi"/>
          <w:b/>
          <w:bCs/>
          <w:lang w:val="en-NG"/>
        </w:rPr>
        <w:t>Upper Bound: Infinity</w:t>
      </w:r>
    </w:p>
    <w:p w14:paraId="71396270" w14:textId="77777777" w:rsidR="0004797F" w:rsidRPr="00584389" w:rsidRDefault="0004797F" w:rsidP="00844A9B">
      <w:pPr>
        <w:pStyle w:val="Compact"/>
        <w:rPr>
          <w:rStyle w:val="VerbatimChar"/>
          <w:rFonts w:asciiTheme="minorHAnsi" w:hAnsiTheme="minorHAnsi" w:cstheme="minorHAnsi"/>
          <w:b/>
          <w:bCs/>
        </w:rPr>
      </w:pPr>
    </w:p>
    <w:p w14:paraId="45B0A549" w14:textId="77777777" w:rsidR="0004797F" w:rsidRPr="00584389" w:rsidRDefault="0004797F" w:rsidP="00844A9B">
      <w:pPr>
        <w:pStyle w:val="Compact"/>
        <w:rPr>
          <w:rStyle w:val="VerbatimChar"/>
          <w:rFonts w:asciiTheme="minorHAnsi" w:hAnsiTheme="minorHAnsi" w:cstheme="minorHAnsi"/>
          <w:b/>
          <w:bCs/>
        </w:rPr>
      </w:pPr>
    </w:p>
    <w:p w14:paraId="37B364CB" w14:textId="77777777" w:rsidR="0004797F" w:rsidRPr="00584389" w:rsidRDefault="0004797F" w:rsidP="00844A9B">
      <w:pPr>
        <w:pStyle w:val="Compact"/>
        <w:rPr>
          <w:rStyle w:val="VerbatimChar"/>
          <w:rFonts w:asciiTheme="minorHAnsi" w:hAnsiTheme="minorHAnsi" w:cstheme="minorHAnsi"/>
          <w:b/>
          <w:bCs/>
        </w:rPr>
      </w:pPr>
    </w:p>
    <w:p w14:paraId="1B72D5C7" w14:textId="77777777" w:rsidR="00450DD9" w:rsidRPr="00584389" w:rsidRDefault="00450DD9" w:rsidP="00844A9B">
      <w:pPr>
        <w:pStyle w:val="Compact"/>
        <w:rPr>
          <w:rFonts w:asciiTheme="minorHAnsi" w:hAnsiTheme="minorHAnsi" w:cstheme="minorHAnsi"/>
          <w:b/>
          <w:bCs/>
        </w:rPr>
      </w:pPr>
      <w:r w:rsidRPr="00584389">
        <w:rPr>
          <w:rStyle w:val="VerbatimChar"/>
          <w:rFonts w:asciiTheme="minorHAnsi" w:hAnsiTheme="minorHAnsi" w:cstheme="minorHAnsi"/>
          <w:b/>
          <w:bCs/>
        </w:rPr>
        <w:t>4)</w:t>
      </w:r>
      <w:r w:rsidRPr="00584389">
        <w:rPr>
          <w:rFonts w:asciiTheme="minorHAnsi" w:hAnsiTheme="minorHAnsi" w:cstheme="minorHAnsi"/>
          <w:b/>
          <w:bCs/>
        </w:rPr>
        <w:t xml:space="preserve"> Statistical inference depends on using a sampling distribution for a statistic </w:t>
      </w:r>
      <w:proofErr w:type="gramStart"/>
      <w:r w:rsidRPr="00584389">
        <w:rPr>
          <w:rFonts w:asciiTheme="minorHAnsi" w:hAnsiTheme="minorHAnsi" w:cstheme="minorHAnsi"/>
          <w:b/>
          <w:bCs/>
        </w:rPr>
        <w:t>in order to</w:t>
      </w:r>
      <w:proofErr w:type="gramEnd"/>
      <w:r w:rsidRPr="00584389">
        <w:rPr>
          <w:rFonts w:asciiTheme="minorHAnsi" w:hAnsiTheme="minorHAnsi" w:cstheme="minorHAnsi"/>
          <w:b/>
          <w:bCs/>
        </w:rPr>
        <w:t xml:space="preserve"> make confidence statements about unknown population parameters. The Central Limit Theorem is used to justify </w:t>
      </w:r>
      <w:proofErr w:type="gramStart"/>
      <w:r w:rsidRPr="00584389">
        <w:rPr>
          <w:rFonts w:asciiTheme="minorHAnsi" w:hAnsiTheme="minorHAnsi" w:cstheme="minorHAnsi"/>
          <w:b/>
          <w:bCs/>
        </w:rPr>
        <w:t>use</w:t>
      </w:r>
      <w:proofErr w:type="gramEnd"/>
      <w:r w:rsidRPr="00584389">
        <w:rPr>
          <w:rFonts w:asciiTheme="minorHAnsi" w:hAnsiTheme="minorHAnsi" w:cstheme="minorHAnsi"/>
          <w:b/>
          <w:bCs/>
        </w:rPr>
        <w:t xml:space="preserve"> of the normal distribution as a sampling distribution for statistical inference. Using Nile River flow data from 1871 to 1970, this problem demonstrates sampling distribution convergence to normality. Use the code below to prepare the data. Refer to this example when completing</w:t>
      </w:r>
    </w:p>
    <w:p w14:paraId="1F7FFEC0" w14:textId="77777777" w:rsidR="00450DD9" w:rsidRPr="00584389" w:rsidRDefault="00450DD9" w:rsidP="00844A9B">
      <w:pPr>
        <w:pStyle w:val="Compact"/>
        <w:rPr>
          <w:rFonts w:asciiTheme="minorHAnsi" w:hAnsiTheme="minorHAnsi" w:cstheme="minorHAnsi"/>
          <w:b/>
          <w:bCs/>
        </w:rPr>
      </w:pPr>
    </w:p>
    <w:p w14:paraId="5E3C3BBA" w14:textId="47CC318D" w:rsidR="00962A0E" w:rsidRPr="00584389" w:rsidRDefault="00450DD9" w:rsidP="00962A0E">
      <w:pPr>
        <w:pStyle w:val="Compact"/>
        <w:numPr>
          <w:ilvl w:val="1"/>
          <w:numId w:val="8"/>
        </w:numPr>
        <w:rPr>
          <w:rStyle w:val="VerbatimChar"/>
          <w:rFonts w:asciiTheme="minorHAnsi" w:hAnsiTheme="minorHAnsi" w:cstheme="minorHAnsi"/>
          <w:b/>
          <w:bCs/>
        </w:rPr>
      </w:pPr>
      <w:r w:rsidRPr="00584389">
        <w:rPr>
          <w:rStyle w:val="VerbatimChar"/>
          <w:rFonts w:asciiTheme="minorHAnsi" w:hAnsiTheme="minorHAnsi" w:cstheme="minorHAnsi"/>
          <w:b/>
          <w:bCs/>
        </w:rPr>
        <w:t>Using Nile River flow data and the "moments" package, calculate skewness and kurtosis. Present a QQ plot and boxplot of the flow data side-by-side using *</w:t>
      </w:r>
      <w:proofErr w:type="spellStart"/>
      <w:proofErr w:type="gramStart"/>
      <w:r w:rsidRPr="00584389">
        <w:rPr>
          <w:rStyle w:val="VerbatimChar"/>
          <w:rFonts w:asciiTheme="minorHAnsi" w:hAnsiTheme="minorHAnsi" w:cstheme="minorHAnsi"/>
          <w:b/>
          <w:bCs/>
        </w:rPr>
        <w:t>qqnorm</w:t>
      </w:r>
      <w:proofErr w:type="spellEnd"/>
      <w:r w:rsidRPr="00584389">
        <w:rPr>
          <w:rStyle w:val="VerbatimChar"/>
          <w:rFonts w:asciiTheme="minorHAnsi" w:hAnsiTheme="minorHAnsi" w:cstheme="minorHAnsi"/>
          <w:b/>
          <w:bCs/>
        </w:rPr>
        <w:t>(</w:t>
      </w:r>
      <w:proofErr w:type="gramEnd"/>
      <w:r w:rsidRPr="00584389">
        <w:rPr>
          <w:rStyle w:val="VerbatimChar"/>
          <w:rFonts w:asciiTheme="minorHAnsi" w:hAnsiTheme="minorHAnsi" w:cstheme="minorHAnsi"/>
          <w:b/>
          <w:bCs/>
        </w:rPr>
        <w:t>)*, *</w:t>
      </w:r>
      <w:proofErr w:type="spellStart"/>
      <w:r w:rsidRPr="00584389">
        <w:rPr>
          <w:rStyle w:val="VerbatimChar"/>
          <w:rFonts w:asciiTheme="minorHAnsi" w:hAnsiTheme="minorHAnsi" w:cstheme="minorHAnsi"/>
          <w:b/>
          <w:bCs/>
        </w:rPr>
        <w:t>qqline</w:t>
      </w:r>
      <w:proofErr w:type="spellEnd"/>
      <w:r w:rsidRPr="00584389">
        <w:rPr>
          <w:rStyle w:val="VerbatimChar"/>
          <w:rFonts w:asciiTheme="minorHAnsi" w:hAnsiTheme="minorHAnsi" w:cstheme="minorHAnsi"/>
          <w:b/>
          <w:bCs/>
        </w:rPr>
        <w:t>()* and *boxplot()*; *par(</w:t>
      </w:r>
      <w:proofErr w:type="spellStart"/>
      <w:r w:rsidRPr="00584389">
        <w:rPr>
          <w:rStyle w:val="VerbatimChar"/>
          <w:rFonts w:asciiTheme="minorHAnsi" w:hAnsiTheme="minorHAnsi" w:cstheme="minorHAnsi"/>
          <w:b/>
          <w:bCs/>
        </w:rPr>
        <w:t>mfrow</w:t>
      </w:r>
      <w:proofErr w:type="spellEnd"/>
      <w:r w:rsidRPr="00584389">
        <w:rPr>
          <w:rStyle w:val="VerbatimChar"/>
          <w:rFonts w:asciiTheme="minorHAnsi" w:hAnsiTheme="minorHAnsi" w:cstheme="minorHAnsi"/>
          <w:b/>
          <w:bCs/>
        </w:rPr>
        <w:t xml:space="preserve"> = c(1, 2))* may be used to locate the plots side-by-side. Add features to these displays as you choose.</w:t>
      </w:r>
    </w:p>
    <w:p w14:paraId="5C66CAA8" w14:textId="77777777" w:rsidR="00962A0E" w:rsidRPr="00584389" w:rsidRDefault="00962A0E" w:rsidP="00962A0E">
      <w:pPr>
        <w:pStyle w:val="Compact"/>
        <w:rPr>
          <w:rStyle w:val="VerbatimChar"/>
          <w:rFonts w:asciiTheme="minorHAnsi" w:hAnsiTheme="minorHAnsi" w:cstheme="minorHAnsi"/>
          <w:b/>
          <w:bCs/>
          <w:sz w:val="24"/>
        </w:rPr>
      </w:pPr>
    </w:p>
    <w:p w14:paraId="4639DC55" w14:textId="77777777" w:rsidR="00962A0E" w:rsidRPr="00584389" w:rsidRDefault="00962A0E" w:rsidP="00962A0E">
      <w:pPr>
        <w:pStyle w:val="Compact"/>
        <w:rPr>
          <w:rStyle w:val="VerbatimChar"/>
          <w:rFonts w:asciiTheme="minorHAnsi" w:hAnsiTheme="minorHAnsi" w:cstheme="minorHAnsi"/>
          <w:b/>
          <w:bCs/>
          <w:sz w:val="24"/>
        </w:rPr>
      </w:pPr>
    </w:p>
    <w:p w14:paraId="75493A19" w14:textId="77777777" w:rsidR="00962A0E" w:rsidRPr="00584389" w:rsidRDefault="00962A0E" w:rsidP="00962A0E">
      <w:pPr>
        <w:pStyle w:val="Compact"/>
        <w:rPr>
          <w:rFonts w:asciiTheme="minorHAnsi" w:hAnsiTheme="minorHAnsi" w:cstheme="minorHAnsi"/>
          <w:b/>
          <w:bCs/>
        </w:rPr>
      </w:pPr>
      <w:r w:rsidRPr="00584389">
        <w:rPr>
          <w:rFonts w:asciiTheme="minorHAnsi" w:hAnsiTheme="minorHAnsi" w:cstheme="minorHAnsi"/>
          <w:b/>
          <w:bCs/>
          <w:noProof/>
        </w:rPr>
        <w:lastRenderedPageBreak/>
        <w:drawing>
          <wp:inline distT="0" distB="0" distL="0" distR="0" wp14:anchorId="3DC6E9A1" wp14:editId="359E562B">
            <wp:extent cx="5943600" cy="3244215"/>
            <wp:effectExtent l="0" t="0" r="0" b="0"/>
            <wp:docPr id="290505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05756" name=""/>
                    <pic:cNvPicPr/>
                  </pic:nvPicPr>
                  <pic:blipFill>
                    <a:blip r:embed="rId12"/>
                    <a:stretch>
                      <a:fillRect/>
                    </a:stretch>
                  </pic:blipFill>
                  <pic:spPr>
                    <a:xfrm>
                      <a:off x="0" y="0"/>
                      <a:ext cx="5943600" cy="3244215"/>
                    </a:xfrm>
                    <a:prstGeom prst="rect">
                      <a:avLst/>
                    </a:prstGeom>
                  </pic:spPr>
                </pic:pic>
              </a:graphicData>
            </a:graphic>
          </wp:inline>
        </w:drawing>
      </w:r>
    </w:p>
    <w:p w14:paraId="593C4AD0" w14:textId="77777777" w:rsidR="00962A0E" w:rsidRPr="00584389" w:rsidRDefault="00962A0E" w:rsidP="00962A0E">
      <w:pPr>
        <w:pStyle w:val="Compact"/>
        <w:rPr>
          <w:rFonts w:asciiTheme="minorHAnsi" w:hAnsiTheme="minorHAnsi" w:cstheme="minorHAnsi"/>
          <w:b/>
          <w:bCs/>
        </w:rPr>
      </w:pPr>
    </w:p>
    <w:p w14:paraId="039EFD7D" w14:textId="77777777" w:rsidR="00962A0E" w:rsidRPr="00584389" w:rsidRDefault="00962A0E" w:rsidP="00962A0E">
      <w:pPr>
        <w:pStyle w:val="Compact"/>
        <w:rPr>
          <w:rFonts w:asciiTheme="minorHAnsi" w:hAnsiTheme="minorHAnsi" w:cstheme="minorHAnsi"/>
          <w:b/>
          <w:bCs/>
        </w:rPr>
      </w:pPr>
      <w:r w:rsidRPr="00584389">
        <w:rPr>
          <w:rFonts w:asciiTheme="minorHAnsi" w:hAnsiTheme="minorHAnsi" w:cstheme="minorHAnsi"/>
          <w:b/>
          <w:bCs/>
        </w:rPr>
        <w:t>Skewness of Nile data: 0.3223697</w:t>
      </w:r>
    </w:p>
    <w:p w14:paraId="4DAE2AF1" w14:textId="77777777" w:rsidR="00962A0E" w:rsidRPr="00584389" w:rsidRDefault="00962A0E" w:rsidP="00962A0E">
      <w:pPr>
        <w:pStyle w:val="Compact"/>
        <w:rPr>
          <w:rFonts w:asciiTheme="minorHAnsi" w:hAnsiTheme="minorHAnsi" w:cstheme="minorHAnsi"/>
          <w:b/>
          <w:bCs/>
        </w:rPr>
      </w:pPr>
      <w:r w:rsidRPr="00584389">
        <w:rPr>
          <w:rFonts w:asciiTheme="minorHAnsi" w:hAnsiTheme="minorHAnsi" w:cstheme="minorHAnsi"/>
          <w:b/>
          <w:bCs/>
        </w:rPr>
        <w:t>Kurtosis of Nile data: 2.695093</w:t>
      </w:r>
    </w:p>
    <w:p w14:paraId="291145D9" w14:textId="77777777" w:rsidR="00962A0E" w:rsidRPr="00584389" w:rsidRDefault="00962A0E" w:rsidP="00962A0E">
      <w:pPr>
        <w:pStyle w:val="Compact"/>
        <w:rPr>
          <w:rFonts w:asciiTheme="minorHAnsi" w:hAnsiTheme="minorHAnsi" w:cstheme="minorHAnsi"/>
          <w:b/>
          <w:bCs/>
        </w:rPr>
      </w:pPr>
    </w:p>
    <w:p w14:paraId="0C5CBBDC" w14:textId="2DB237BE" w:rsidR="00450DD9" w:rsidRPr="00584389" w:rsidRDefault="00450DD9" w:rsidP="00962A0E">
      <w:pPr>
        <w:pStyle w:val="Compact"/>
        <w:rPr>
          <w:rFonts w:asciiTheme="minorHAnsi" w:hAnsiTheme="minorHAnsi" w:cstheme="minorHAnsi"/>
          <w:b/>
          <w:bCs/>
        </w:rPr>
      </w:pPr>
      <w:r w:rsidRPr="00584389">
        <w:rPr>
          <w:rFonts w:asciiTheme="minorHAnsi" w:hAnsiTheme="minorHAnsi" w:cstheme="minorHAnsi"/>
          <w:b/>
          <w:bCs/>
        </w:rPr>
        <w:br/>
        <w:t xml:space="preserve">b) Using </w:t>
      </w:r>
      <w:proofErr w:type="spellStart"/>
      <w:proofErr w:type="gramStart"/>
      <w:r w:rsidRPr="00584389">
        <w:rPr>
          <w:rFonts w:asciiTheme="minorHAnsi" w:hAnsiTheme="minorHAnsi" w:cstheme="minorHAnsi"/>
          <w:b/>
          <w:bCs/>
          <w:i/>
          <w:iCs/>
        </w:rPr>
        <w:t>set.seed</w:t>
      </w:r>
      <w:proofErr w:type="spellEnd"/>
      <w:proofErr w:type="gramEnd"/>
      <w:r w:rsidRPr="00584389">
        <w:rPr>
          <w:rFonts w:asciiTheme="minorHAnsi" w:hAnsiTheme="minorHAnsi" w:cstheme="minorHAnsi"/>
          <w:b/>
          <w:bCs/>
          <w:i/>
          <w:iCs/>
        </w:rPr>
        <w:t>(124)</w:t>
      </w:r>
      <w:r w:rsidRPr="00584389">
        <w:rPr>
          <w:rFonts w:asciiTheme="minorHAnsi" w:hAnsiTheme="minorHAnsi" w:cstheme="minorHAnsi"/>
          <w:b/>
          <w:bCs/>
        </w:rPr>
        <w:t xml:space="preserve"> and the Nile data, generate 1000 random samples of size n = 16, with replacement. For each sample drawn, calculate and store the sample </w:t>
      </w:r>
      <w:proofErr w:type="gramStart"/>
      <w:r w:rsidRPr="00584389">
        <w:rPr>
          <w:rFonts w:asciiTheme="minorHAnsi" w:hAnsiTheme="minorHAnsi" w:cstheme="minorHAnsi"/>
          <w:b/>
          <w:bCs/>
        </w:rPr>
        <w:t>mean</w:t>
      </w:r>
      <w:proofErr w:type="gramEnd"/>
      <w:r w:rsidRPr="00584389">
        <w:rPr>
          <w:rFonts w:asciiTheme="minorHAnsi" w:hAnsiTheme="minorHAnsi" w:cstheme="minorHAnsi"/>
          <w:b/>
          <w:bCs/>
        </w:rPr>
        <w:t xml:space="preserve">. This can be done with a for-loop and use of the </w:t>
      </w:r>
      <w:proofErr w:type="gramStart"/>
      <w:r w:rsidRPr="00584389">
        <w:rPr>
          <w:rFonts w:asciiTheme="minorHAnsi" w:hAnsiTheme="minorHAnsi" w:cstheme="minorHAnsi"/>
          <w:b/>
          <w:bCs/>
          <w:i/>
          <w:iCs/>
        </w:rPr>
        <w:t>sample(</w:t>
      </w:r>
      <w:proofErr w:type="gramEnd"/>
      <w:r w:rsidRPr="00584389">
        <w:rPr>
          <w:rFonts w:asciiTheme="minorHAnsi" w:hAnsiTheme="minorHAnsi" w:cstheme="minorHAnsi"/>
          <w:b/>
          <w:bCs/>
          <w:i/>
          <w:iCs/>
        </w:rPr>
        <w:t>)</w:t>
      </w:r>
      <w:r w:rsidRPr="00584389">
        <w:rPr>
          <w:rFonts w:asciiTheme="minorHAnsi" w:hAnsiTheme="minorHAnsi" w:cstheme="minorHAnsi"/>
          <w:b/>
          <w:bCs/>
        </w:rPr>
        <w:t xml:space="preserve"> function. Label the resulting 1000 mean values as “sample1”. Repeat these steps using </w:t>
      </w:r>
      <w:proofErr w:type="spellStart"/>
      <w:proofErr w:type="gramStart"/>
      <w:r w:rsidRPr="00584389">
        <w:rPr>
          <w:rFonts w:asciiTheme="minorHAnsi" w:hAnsiTheme="minorHAnsi" w:cstheme="minorHAnsi"/>
          <w:b/>
          <w:bCs/>
          <w:i/>
          <w:iCs/>
        </w:rPr>
        <w:t>set.seed</w:t>
      </w:r>
      <w:proofErr w:type="spellEnd"/>
      <w:proofErr w:type="gramEnd"/>
      <w:r w:rsidRPr="00584389">
        <w:rPr>
          <w:rFonts w:asciiTheme="minorHAnsi" w:hAnsiTheme="minorHAnsi" w:cstheme="minorHAnsi"/>
          <w:b/>
          <w:bCs/>
          <w:i/>
          <w:iCs/>
        </w:rPr>
        <w:t>(127)</w:t>
      </w:r>
      <w:r w:rsidRPr="00584389">
        <w:rPr>
          <w:rFonts w:asciiTheme="minorHAnsi" w:hAnsiTheme="minorHAnsi" w:cstheme="minorHAnsi"/>
          <w:b/>
          <w:bCs/>
        </w:rPr>
        <w:t xml:space="preserve"> - a different “seed” - and samples of size n = 64. Label these 1000 mean values as “sample2”. Compute and present the means, sample standard deviations and sample variances for “sample1” and “sample2” in a table with the first row for “sample1”, the second row for “sample2” and the columns </w:t>
      </w:r>
      <w:proofErr w:type="spellStart"/>
      <w:r w:rsidRPr="00584389">
        <w:rPr>
          <w:rFonts w:asciiTheme="minorHAnsi" w:hAnsiTheme="minorHAnsi" w:cstheme="minorHAnsi"/>
          <w:b/>
          <w:bCs/>
        </w:rPr>
        <w:t>labled</w:t>
      </w:r>
      <w:proofErr w:type="spellEnd"/>
      <w:r w:rsidRPr="00584389">
        <w:rPr>
          <w:rFonts w:asciiTheme="minorHAnsi" w:hAnsiTheme="minorHAnsi" w:cstheme="minorHAnsi"/>
          <w:b/>
          <w:bCs/>
        </w:rPr>
        <w:t xml:space="preserve"> for each statistic</w:t>
      </w:r>
    </w:p>
    <w:p w14:paraId="2C5B9618" w14:textId="77777777" w:rsidR="00962A0E" w:rsidRPr="00584389" w:rsidRDefault="00962A0E" w:rsidP="00962A0E">
      <w:pPr>
        <w:pStyle w:val="Compact"/>
        <w:rPr>
          <w:rFonts w:asciiTheme="minorHAnsi" w:hAnsiTheme="minorHAnsi" w:cstheme="minorHAnsi"/>
          <w:b/>
          <w:bCs/>
        </w:rPr>
      </w:pPr>
    </w:p>
    <w:p w14:paraId="782D1AB7" w14:textId="77777777" w:rsidR="00962A0E" w:rsidRPr="00584389" w:rsidRDefault="00962A0E" w:rsidP="00962A0E">
      <w:pPr>
        <w:pStyle w:val="Compact"/>
        <w:rPr>
          <w:rFonts w:asciiTheme="minorHAnsi" w:hAnsiTheme="minorHAnsi" w:cstheme="minorHAnsi"/>
          <w:b/>
          <w:bCs/>
        </w:rPr>
      </w:pPr>
      <w:r w:rsidRPr="00584389">
        <w:rPr>
          <w:rFonts w:asciiTheme="minorHAnsi" w:hAnsiTheme="minorHAnsi" w:cstheme="minorHAnsi"/>
          <w:b/>
          <w:bCs/>
        </w:rPr>
        <w:t xml:space="preserve">   Sample     Mean </w:t>
      </w:r>
      <w:proofErr w:type="spellStart"/>
      <w:r w:rsidRPr="00584389">
        <w:rPr>
          <w:rFonts w:asciiTheme="minorHAnsi" w:hAnsiTheme="minorHAnsi" w:cstheme="minorHAnsi"/>
          <w:b/>
          <w:bCs/>
        </w:rPr>
        <w:t>Standard_</w:t>
      </w:r>
      <w:proofErr w:type="gramStart"/>
      <w:r w:rsidRPr="00584389">
        <w:rPr>
          <w:rFonts w:asciiTheme="minorHAnsi" w:hAnsiTheme="minorHAnsi" w:cstheme="minorHAnsi"/>
          <w:b/>
          <w:bCs/>
        </w:rPr>
        <w:t>Deviation</w:t>
      </w:r>
      <w:proofErr w:type="spellEnd"/>
      <w:r w:rsidRPr="00584389">
        <w:rPr>
          <w:rFonts w:asciiTheme="minorHAnsi" w:hAnsiTheme="minorHAnsi" w:cstheme="minorHAnsi"/>
          <w:b/>
          <w:bCs/>
        </w:rPr>
        <w:t xml:space="preserve">  Variance</w:t>
      </w:r>
      <w:proofErr w:type="gramEnd"/>
    </w:p>
    <w:p w14:paraId="7566CDD2" w14:textId="77777777" w:rsidR="00962A0E" w:rsidRPr="00584389" w:rsidRDefault="00962A0E" w:rsidP="00962A0E">
      <w:pPr>
        <w:pStyle w:val="Compact"/>
        <w:rPr>
          <w:rFonts w:asciiTheme="minorHAnsi" w:hAnsiTheme="minorHAnsi" w:cstheme="minorHAnsi"/>
          <w:b/>
          <w:bCs/>
        </w:rPr>
      </w:pPr>
      <w:r w:rsidRPr="00584389">
        <w:rPr>
          <w:rFonts w:asciiTheme="minorHAnsi" w:hAnsiTheme="minorHAnsi" w:cstheme="minorHAnsi"/>
          <w:b/>
          <w:bCs/>
        </w:rPr>
        <w:t>1 sample1 918.7364           42.00156 1764.1312</w:t>
      </w:r>
    </w:p>
    <w:p w14:paraId="3AAEC6A4" w14:textId="03F2F9E3" w:rsidR="00962A0E" w:rsidRPr="00584389" w:rsidRDefault="00962A0E" w:rsidP="00962A0E">
      <w:pPr>
        <w:pStyle w:val="Compact"/>
        <w:rPr>
          <w:rFonts w:asciiTheme="minorHAnsi" w:hAnsiTheme="minorHAnsi" w:cstheme="minorHAnsi"/>
          <w:b/>
          <w:bCs/>
        </w:rPr>
      </w:pPr>
      <w:r w:rsidRPr="00584389">
        <w:rPr>
          <w:rFonts w:asciiTheme="minorHAnsi" w:hAnsiTheme="minorHAnsi" w:cstheme="minorHAnsi"/>
          <w:b/>
          <w:bCs/>
        </w:rPr>
        <w:t xml:space="preserve">2 sample2 918.5149           </w:t>
      </w:r>
      <w:proofErr w:type="gramStart"/>
      <w:r w:rsidRPr="00584389">
        <w:rPr>
          <w:rFonts w:asciiTheme="minorHAnsi" w:hAnsiTheme="minorHAnsi" w:cstheme="minorHAnsi"/>
          <w:b/>
          <w:bCs/>
        </w:rPr>
        <w:t>20.22883  409.2054</w:t>
      </w:r>
      <w:proofErr w:type="gramEnd"/>
    </w:p>
    <w:p w14:paraId="2DB1626E" w14:textId="77777777" w:rsidR="00962A0E" w:rsidRPr="00584389" w:rsidRDefault="00962A0E" w:rsidP="00962A0E">
      <w:pPr>
        <w:pStyle w:val="Compact"/>
        <w:rPr>
          <w:rFonts w:asciiTheme="minorHAnsi" w:hAnsiTheme="minorHAnsi" w:cstheme="minorHAnsi"/>
          <w:b/>
          <w:bCs/>
        </w:rPr>
      </w:pPr>
    </w:p>
    <w:p w14:paraId="413FB218" w14:textId="77777777" w:rsidR="00962A0E" w:rsidRPr="00584389" w:rsidRDefault="00962A0E" w:rsidP="00962A0E">
      <w:pPr>
        <w:pStyle w:val="Compact"/>
        <w:rPr>
          <w:rFonts w:asciiTheme="minorHAnsi" w:hAnsiTheme="minorHAnsi" w:cstheme="minorHAnsi"/>
          <w:b/>
          <w:bCs/>
        </w:rPr>
      </w:pPr>
    </w:p>
    <w:p w14:paraId="5C9F8B8F" w14:textId="77777777" w:rsidR="00450DD9" w:rsidRPr="00584389" w:rsidRDefault="00450DD9" w:rsidP="00844A9B">
      <w:pPr>
        <w:pStyle w:val="Compact"/>
        <w:rPr>
          <w:rStyle w:val="VerbatimChar"/>
          <w:rFonts w:asciiTheme="minorHAnsi" w:hAnsiTheme="minorHAnsi" w:cstheme="minorHAnsi"/>
          <w:b/>
          <w:bCs/>
        </w:rPr>
      </w:pPr>
      <w:r w:rsidRPr="00584389">
        <w:rPr>
          <w:rFonts w:asciiTheme="minorHAnsi" w:hAnsiTheme="minorHAnsi" w:cstheme="minorHAnsi"/>
          <w:b/>
          <w:bCs/>
        </w:rPr>
        <w:t>c)</w:t>
      </w:r>
      <w:r w:rsidRPr="00584389">
        <w:rPr>
          <w:rStyle w:val="BodyTextChar"/>
          <w:rFonts w:asciiTheme="minorHAnsi" w:hAnsiTheme="minorHAnsi" w:cstheme="minorHAnsi"/>
          <w:b/>
          <w:bCs/>
        </w:rPr>
        <w:t xml:space="preserve"> </w:t>
      </w:r>
      <w:r w:rsidRPr="00584389">
        <w:rPr>
          <w:rStyle w:val="VerbatimChar"/>
          <w:rFonts w:asciiTheme="minorHAnsi" w:hAnsiTheme="minorHAnsi" w:cstheme="minorHAnsi"/>
          <w:b/>
          <w:bCs/>
        </w:rPr>
        <w:t>Present side-by-side histograms of "sample1" and "sample2" with the normal density curve superimposed. To prepare comparable histograms, it will be necessary to use "</w:t>
      </w:r>
      <w:proofErr w:type="spellStart"/>
      <w:r w:rsidRPr="00584389">
        <w:rPr>
          <w:rStyle w:val="VerbatimChar"/>
          <w:rFonts w:asciiTheme="minorHAnsi" w:hAnsiTheme="minorHAnsi" w:cstheme="minorHAnsi"/>
          <w:b/>
          <w:bCs/>
        </w:rPr>
        <w:t>freq</w:t>
      </w:r>
      <w:proofErr w:type="spellEnd"/>
      <w:r w:rsidRPr="00584389">
        <w:rPr>
          <w:rStyle w:val="VerbatimChar"/>
          <w:rFonts w:asciiTheme="minorHAnsi" w:hAnsiTheme="minorHAnsi" w:cstheme="minorHAnsi"/>
          <w:b/>
          <w:bCs/>
        </w:rPr>
        <w:t xml:space="preserve"> = FALSE" and to maintain the same x-axis with "</w:t>
      </w:r>
      <w:proofErr w:type="spellStart"/>
      <w:r w:rsidRPr="00584389">
        <w:rPr>
          <w:rStyle w:val="VerbatimChar"/>
          <w:rFonts w:asciiTheme="minorHAnsi" w:hAnsiTheme="minorHAnsi" w:cstheme="minorHAnsi"/>
          <w:b/>
          <w:bCs/>
        </w:rPr>
        <w:t>xlim</w:t>
      </w:r>
      <w:proofErr w:type="spellEnd"/>
      <w:r w:rsidRPr="00584389">
        <w:rPr>
          <w:rStyle w:val="VerbatimChar"/>
          <w:rFonts w:asciiTheme="minorHAnsi" w:hAnsiTheme="minorHAnsi" w:cstheme="minorHAnsi"/>
          <w:b/>
          <w:bCs/>
        </w:rPr>
        <w:t xml:space="preserve"> = </w:t>
      </w:r>
      <w:proofErr w:type="gramStart"/>
      <w:r w:rsidRPr="00584389">
        <w:rPr>
          <w:rStyle w:val="VerbatimChar"/>
          <w:rFonts w:asciiTheme="minorHAnsi" w:hAnsiTheme="minorHAnsi" w:cstheme="minorHAnsi"/>
          <w:b/>
          <w:bCs/>
        </w:rPr>
        <w:t>c(</w:t>
      </w:r>
      <w:proofErr w:type="gramEnd"/>
      <w:r w:rsidRPr="00584389">
        <w:rPr>
          <w:rStyle w:val="VerbatimChar"/>
          <w:rFonts w:asciiTheme="minorHAnsi" w:hAnsiTheme="minorHAnsi" w:cstheme="minorHAnsi"/>
          <w:b/>
          <w:bCs/>
        </w:rPr>
        <w:t>750, 1050)", and the same y-axis with "</w:t>
      </w:r>
      <w:proofErr w:type="spellStart"/>
      <w:r w:rsidRPr="00584389">
        <w:rPr>
          <w:rStyle w:val="VerbatimChar"/>
          <w:rFonts w:asciiTheme="minorHAnsi" w:hAnsiTheme="minorHAnsi" w:cstheme="minorHAnsi"/>
          <w:b/>
          <w:bCs/>
        </w:rPr>
        <w:t>ylim</w:t>
      </w:r>
      <w:proofErr w:type="spellEnd"/>
      <w:r w:rsidRPr="00584389">
        <w:rPr>
          <w:rStyle w:val="VerbatimChar"/>
          <w:rFonts w:asciiTheme="minorHAnsi" w:hAnsiTheme="minorHAnsi" w:cstheme="minorHAnsi"/>
          <w:b/>
          <w:bCs/>
        </w:rPr>
        <w:t xml:space="preserve"> = c(0, 0.025)." **To superimpose separate density functions, you will need to use the mean and standard deviation for each "sample"</w:t>
      </w:r>
    </w:p>
    <w:p w14:paraId="43EC1892" w14:textId="77777777" w:rsidR="00962A0E" w:rsidRPr="00584389" w:rsidRDefault="00450DD9" w:rsidP="00450DD9">
      <w:pPr>
        <w:pStyle w:val="SourceCode"/>
        <w:rPr>
          <w:rStyle w:val="VerbatimChar"/>
          <w:rFonts w:asciiTheme="minorHAnsi" w:hAnsiTheme="minorHAnsi" w:cstheme="minorHAnsi"/>
          <w:b/>
          <w:bCs/>
        </w:rPr>
      </w:pPr>
      <w:r w:rsidRPr="00584389">
        <w:rPr>
          <w:rStyle w:val="VerbatimChar"/>
          <w:rFonts w:asciiTheme="minorHAnsi" w:hAnsiTheme="minorHAnsi" w:cstheme="minorHAnsi"/>
          <w:b/>
          <w:bCs/>
        </w:rPr>
        <w:t>Create histograms of "sample1" and "sample2" with normal density curves superimposed</w:t>
      </w:r>
    </w:p>
    <w:p w14:paraId="28429621" w14:textId="77777777" w:rsidR="00962A0E" w:rsidRPr="00584389" w:rsidRDefault="00962A0E" w:rsidP="00450DD9">
      <w:pPr>
        <w:pStyle w:val="SourceCode"/>
        <w:rPr>
          <w:rStyle w:val="VerbatimChar"/>
          <w:rFonts w:asciiTheme="minorHAnsi" w:hAnsiTheme="minorHAnsi" w:cstheme="minorHAnsi"/>
          <w:b/>
          <w:bCs/>
        </w:rPr>
      </w:pPr>
    </w:p>
    <w:p w14:paraId="4C1AC17D" w14:textId="77777777" w:rsidR="00962A0E" w:rsidRPr="00584389" w:rsidRDefault="00962A0E" w:rsidP="00450DD9">
      <w:pPr>
        <w:pStyle w:val="SourceCode"/>
        <w:rPr>
          <w:rFonts w:asciiTheme="minorHAnsi" w:hAnsiTheme="minorHAnsi" w:cstheme="minorHAnsi"/>
          <w:b/>
          <w:bCs/>
        </w:rPr>
      </w:pPr>
      <w:r w:rsidRPr="00584389">
        <w:rPr>
          <w:rFonts w:asciiTheme="minorHAnsi" w:hAnsiTheme="minorHAnsi" w:cstheme="minorHAnsi"/>
          <w:b/>
          <w:bCs/>
          <w:noProof/>
        </w:rPr>
        <w:drawing>
          <wp:inline distT="0" distB="0" distL="0" distR="0" wp14:anchorId="1C0A3E8F" wp14:editId="5B3CD1F4">
            <wp:extent cx="5943600" cy="3279775"/>
            <wp:effectExtent l="0" t="0" r="0" b="0"/>
            <wp:docPr id="152656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66217" name=""/>
                    <pic:cNvPicPr/>
                  </pic:nvPicPr>
                  <pic:blipFill>
                    <a:blip r:embed="rId13"/>
                    <a:stretch>
                      <a:fillRect/>
                    </a:stretch>
                  </pic:blipFill>
                  <pic:spPr>
                    <a:xfrm>
                      <a:off x="0" y="0"/>
                      <a:ext cx="5943600" cy="3279775"/>
                    </a:xfrm>
                    <a:prstGeom prst="rect">
                      <a:avLst/>
                    </a:prstGeom>
                  </pic:spPr>
                </pic:pic>
              </a:graphicData>
            </a:graphic>
          </wp:inline>
        </w:drawing>
      </w:r>
    </w:p>
    <w:p w14:paraId="2911B18F" w14:textId="77777777" w:rsidR="00962A0E" w:rsidRPr="00584389" w:rsidRDefault="00962A0E" w:rsidP="00450DD9">
      <w:pPr>
        <w:pStyle w:val="SourceCode"/>
        <w:rPr>
          <w:rFonts w:asciiTheme="minorHAnsi" w:hAnsiTheme="minorHAnsi" w:cstheme="minorHAnsi"/>
          <w:b/>
          <w:bCs/>
        </w:rPr>
      </w:pPr>
    </w:p>
    <w:p w14:paraId="6FB9E655" w14:textId="397DC595" w:rsidR="00450DD9" w:rsidRPr="00584389" w:rsidRDefault="00450DD9" w:rsidP="00450DD9">
      <w:pPr>
        <w:pStyle w:val="SourceCode"/>
        <w:rPr>
          <w:rFonts w:asciiTheme="minorHAnsi" w:hAnsiTheme="minorHAnsi" w:cstheme="minorHAnsi"/>
          <w:b/>
          <w:bCs/>
        </w:rPr>
      </w:pPr>
      <w:r w:rsidRPr="00584389">
        <w:rPr>
          <w:rFonts w:asciiTheme="minorHAnsi" w:hAnsiTheme="minorHAnsi" w:cstheme="minorHAnsi"/>
          <w:b/>
          <w:bCs/>
        </w:rPr>
        <w:br/>
      </w:r>
    </w:p>
    <w:p w14:paraId="49C62E9C" w14:textId="77777777" w:rsidR="00450DD9" w:rsidRPr="00584389" w:rsidRDefault="00450DD9" w:rsidP="00450DD9">
      <w:pPr>
        <w:pStyle w:val="Heading5"/>
        <w:rPr>
          <w:rFonts w:asciiTheme="minorHAnsi" w:hAnsiTheme="minorHAnsi" w:cstheme="minorHAnsi"/>
          <w:b/>
          <w:bCs/>
        </w:rPr>
      </w:pPr>
      <w:r w:rsidRPr="00584389">
        <w:rPr>
          <w:rFonts w:asciiTheme="minorHAnsi" w:hAnsiTheme="minorHAnsi" w:cstheme="minorHAnsi"/>
          <w:b/>
          <w:bCs/>
        </w:rPr>
        <w:t xml:space="preserve">5) </w:t>
      </w:r>
      <w:r w:rsidRPr="00584389">
        <w:rPr>
          <w:rFonts w:asciiTheme="minorHAnsi" w:eastAsia="Cambria" w:hAnsiTheme="minorHAnsi" w:cstheme="minorHAnsi"/>
          <w:b/>
          <w:bCs/>
          <w:iCs w:val="0"/>
          <w:color w:val="auto"/>
        </w:rPr>
        <w:t xml:space="preserve">This problem deals with contingency table analysis. This is an example of categorical data analysis (see </w:t>
      </w:r>
      <w:proofErr w:type="spellStart"/>
      <w:r w:rsidRPr="00584389">
        <w:rPr>
          <w:rFonts w:asciiTheme="minorHAnsi" w:eastAsia="Cambria" w:hAnsiTheme="minorHAnsi" w:cstheme="minorHAnsi"/>
          <w:b/>
          <w:bCs/>
          <w:iCs w:val="0"/>
          <w:color w:val="auto"/>
        </w:rPr>
        <w:t>Kabacoff</w:t>
      </w:r>
      <w:proofErr w:type="spellEnd"/>
      <w:r w:rsidRPr="00584389">
        <w:rPr>
          <w:rFonts w:asciiTheme="minorHAnsi" w:eastAsia="Cambria" w:hAnsiTheme="minorHAnsi" w:cstheme="minorHAnsi"/>
          <w:b/>
          <w:bCs/>
          <w:iCs w:val="0"/>
          <w:color w:val="auto"/>
        </w:rPr>
        <w:t>,). The “</w:t>
      </w:r>
      <w:proofErr w:type="spellStart"/>
      <w:r w:rsidRPr="00584389">
        <w:rPr>
          <w:rFonts w:asciiTheme="minorHAnsi" w:eastAsia="Cambria" w:hAnsiTheme="minorHAnsi" w:cstheme="minorHAnsi"/>
          <w:b/>
          <w:bCs/>
          <w:iCs w:val="0"/>
          <w:color w:val="auto"/>
        </w:rPr>
        <w:t>warpbreaks</w:t>
      </w:r>
      <w:proofErr w:type="spellEnd"/>
      <w:r w:rsidRPr="00584389">
        <w:rPr>
          <w:rFonts w:asciiTheme="minorHAnsi" w:eastAsia="Cambria" w:hAnsiTheme="minorHAnsi" w:cstheme="minorHAnsi"/>
          <w:b/>
          <w:bCs/>
          <w:iCs w:val="0"/>
          <w:color w:val="auto"/>
        </w:rPr>
        <w:t>” dataset gives the number of warp breaks per loom, where a loom corresponds to a fixed length of yarn. There are 54 observations on 3 variables: breaks (numeric, the number of breaks), wool (factor, type of wool: A or B), and tension (factor, low L, medium M and high H). These data have been studied and used for example elsewhere. For the purposes of this problem, we will focus on the relationship between breaks and tension using contingency table analysis.</w:t>
      </w:r>
    </w:p>
    <w:p w14:paraId="52F6E785" w14:textId="77777777" w:rsidR="00450DD9" w:rsidRPr="00584389" w:rsidRDefault="00450DD9" w:rsidP="00450DD9">
      <w:pPr>
        <w:pStyle w:val="FirstParagraph"/>
        <w:rPr>
          <w:rFonts w:asciiTheme="minorHAnsi" w:hAnsiTheme="minorHAnsi" w:cstheme="minorHAnsi"/>
          <w:b/>
          <w:bCs/>
        </w:rPr>
      </w:pPr>
      <w:r w:rsidRPr="00584389">
        <w:rPr>
          <w:rFonts w:asciiTheme="minorHAnsi" w:hAnsiTheme="minorHAnsi" w:cstheme="minorHAnsi"/>
          <w:b/>
          <w:bCs/>
        </w:rPr>
        <w:t xml:space="preserve">5)a) </w:t>
      </w:r>
      <w:proofErr w:type="spellStart"/>
      <w:r w:rsidRPr="00584389">
        <w:rPr>
          <w:rFonts w:asciiTheme="minorHAnsi" w:hAnsiTheme="minorHAnsi" w:cstheme="minorHAnsi"/>
          <w:b/>
          <w:bCs/>
        </w:rPr>
        <w:t>warpbreaks</w:t>
      </w:r>
      <w:proofErr w:type="spellEnd"/>
      <w:r w:rsidRPr="00584389">
        <w:rPr>
          <w:rFonts w:asciiTheme="minorHAnsi" w:hAnsiTheme="minorHAnsi" w:cstheme="minorHAnsi"/>
          <w:b/>
          <w:bCs/>
        </w:rPr>
        <w:t xml:space="preserve"> is part of the “datasets” package and may be loaded via </w:t>
      </w:r>
      <w:r w:rsidRPr="00584389">
        <w:rPr>
          <w:rFonts w:asciiTheme="minorHAnsi" w:hAnsiTheme="minorHAnsi" w:cstheme="minorHAnsi"/>
          <w:b/>
          <w:bCs/>
          <w:i/>
          <w:iCs/>
        </w:rPr>
        <w:t>data(</w:t>
      </w:r>
      <w:proofErr w:type="spellStart"/>
      <w:r w:rsidRPr="00584389">
        <w:rPr>
          <w:rFonts w:asciiTheme="minorHAnsi" w:hAnsiTheme="minorHAnsi" w:cstheme="minorHAnsi"/>
          <w:b/>
          <w:bCs/>
          <w:i/>
          <w:iCs/>
        </w:rPr>
        <w:t>warpbreaks</w:t>
      </w:r>
      <w:proofErr w:type="spellEnd"/>
      <w:r w:rsidRPr="00584389">
        <w:rPr>
          <w:rFonts w:asciiTheme="minorHAnsi" w:hAnsiTheme="minorHAnsi" w:cstheme="minorHAnsi"/>
          <w:b/>
          <w:bCs/>
          <w:i/>
          <w:iCs/>
        </w:rPr>
        <w:t>)</w:t>
      </w:r>
      <w:r w:rsidRPr="00584389">
        <w:rPr>
          <w:rFonts w:asciiTheme="minorHAnsi" w:hAnsiTheme="minorHAnsi" w:cstheme="minorHAnsi"/>
          <w:b/>
          <w:bCs/>
        </w:rPr>
        <w:t>. Load “</w:t>
      </w:r>
      <w:proofErr w:type="spellStart"/>
      <w:r w:rsidRPr="00584389">
        <w:rPr>
          <w:rFonts w:asciiTheme="minorHAnsi" w:hAnsiTheme="minorHAnsi" w:cstheme="minorHAnsi"/>
          <w:b/>
          <w:bCs/>
        </w:rPr>
        <w:t>warpbreaks</w:t>
      </w:r>
      <w:proofErr w:type="spellEnd"/>
      <w:r w:rsidRPr="00584389">
        <w:rPr>
          <w:rFonts w:asciiTheme="minorHAnsi" w:hAnsiTheme="minorHAnsi" w:cstheme="minorHAnsi"/>
          <w:b/>
          <w:bCs/>
        </w:rPr>
        <w:t xml:space="preserve">” and present the structure using </w:t>
      </w:r>
      <w:proofErr w:type="gramStart"/>
      <w:r w:rsidRPr="00584389">
        <w:rPr>
          <w:rFonts w:asciiTheme="minorHAnsi" w:hAnsiTheme="minorHAnsi" w:cstheme="minorHAnsi"/>
          <w:b/>
          <w:bCs/>
          <w:i/>
          <w:iCs/>
        </w:rPr>
        <w:t>str(</w:t>
      </w:r>
      <w:proofErr w:type="gramEnd"/>
      <w:r w:rsidRPr="00584389">
        <w:rPr>
          <w:rFonts w:asciiTheme="minorHAnsi" w:hAnsiTheme="minorHAnsi" w:cstheme="minorHAnsi"/>
          <w:b/>
          <w:bCs/>
          <w:i/>
          <w:iCs/>
        </w:rPr>
        <w:t>)</w:t>
      </w:r>
      <w:r w:rsidRPr="00584389">
        <w:rPr>
          <w:rFonts w:asciiTheme="minorHAnsi" w:hAnsiTheme="minorHAnsi" w:cstheme="minorHAnsi"/>
          <w:b/>
          <w:bCs/>
        </w:rPr>
        <w:t>. Calculate the median number of breaks for the entire dataset, disregarding “tension” and “wool”. Define this median value as “</w:t>
      </w:r>
      <w:proofErr w:type="spellStart"/>
      <w:r w:rsidRPr="00584389">
        <w:rPr>
          <w:rFonts w:asciiTheme="minorHAnsi" w:hAnsiTheme="minorHAnsi" w:cstheme="minorHAnsi"/>
          <w:b/>
          <w:bCs/>
        </w:rPr>
        <w:t>median_breaks</w:t>
      </w:r>
      <w:proofErr w:type="spellEnd"/>
      <w:r w:rsidRPr="00584389">
        <w:rPr>
          <w:rFonts w:asciiTheme="minorHAnsi" w:hAnsiTheme="minorHAnsi" w:cstheme="minorHAnsi"/>
          <w:b/>
          <w:bCs/>
        </w:rPr>
        <w:t xml:space="preserve">”. Present a histogram of the number of breaks with the location of the </w:t>
      </w:r>
      <w:proofErr w:type="gramStart"/>
      <w:r w:rsidRPr="00584389">
        <w:rPr>
          <w:rFonts w:asciiTheme="minorHAnsi" w:hAnsiTheme="minorHAnsi" w:cstheme="minorHAnsi"/>
          <w:b/>
          <w:bCs/>
        </w:rPr>
        <w:t>median</w:t>
      </w:r>
      <w:proofErr w:type="gramEnd"/>
      <w:r w:rsidRPr="00584389">
        <w:rPr>
          <w:rFonts w:asciiTheme="minorHAnsi" w:hAnsiTheme="minorHAnsi" w:cstheme="minorHAnsi"/>
          <w:b/>
          <w:bCs/>
        </w:rPr>
        <w:t xml:space="preserve"> indicated.</w:t>
      </w:r>
    </w:p>
    <w:p w14:paraId="190377DA" w14:textId="43A0CDF0" w:rsidR="005F71F1" w:rsidRPr="00584389" w:rsidRDefault="00450DD9" w:rsidP="00450DD9">
      <w:pPr>
        <w:pStyle w:val="BodyText"/>
        <w:rPr>
          <w:rFonts w:asciiTheme="minorHAnsi" w:hAnsiTheme="minorHAnsi" w:cstheme="minorHAnsi"/>
          <w:b/>
          <w:bCs/>
        </w:rPr>
      </w:pPr>
      <w:r w:rsidRPr="00584389">
        <w:rPr>
          <w:rFonts w:asciiTheme="minorHAnsi" w:hAnsiTheme="minorHAnsi" w:cstheme="minorHAnsi"/>
          <w:b/>
          <w:bCs/>
        </w:rPr>
        <w:t>Create a new variable “number” as follows: for each value of “breaks”, classify the number of breaks as either strictly below “</w:t>
      </w:r>
      <w:proofErr w:type="spellStart"/>
      <w:r w:rsidRPr="00584389">
        <w:rPr>
          <w:rFonts w:asciiTheme="minorHAnsi" w:hAnsiTheme="minorHAnsi" w:cstheme="minorHAnsi"/>
          <w:b/>
          <w:bCs/>
        </w:rPr>
        <w:t>median_breaks</w:t>
      </w:r>
      <w:proofErr w:type="spellEnd"/>
      <w:r w:rsidRPr="00584389">
        <w:rPr>
          <w:rFonts w:asciiTheme="minorHAnsi" w:hAnsiTheme="minorHAnsi" w:cstheme="minorHAnsi"/>
          <w:b/>
          <w:bCs/>
        </w:rPr>
        <w:t>”, or the alternative. Convert the “</w:t>
      </w:r>
      <w:proofErr w:type="spellStart"/>
      <w:proofErr w:type="gramStart"/>
      <w:r w:rsidRPr="00584389">
        <w:rPr>
          <w:rFonts w:asciiTheme="minorHAnsi" w:hAnsiTheme="minorHAnsi" w:cstheme="minorHAnsi"/>
          <w:b/>
          <w:bCs/>
        </w:rPr>
        <w:t>above”|</w:t>
      </w:r>
      <w:proofErr w:type="gramEnd"/>
      <w:r w:rsidRPr="00584389">
        <w:rPr>
          <w:rFonts w:asciiTheme="minorHAnsi" w:hAnsiTheme="minorHAnsi" w:cstheme="minorHAnsi"/>
          <w:b/>
          <w:bCs/>
        </w:rPr>
        <w:t>“below</w:t>
      </w:r>
      <w:proofErr w:type="spellEnd"/>
      <w:r w:rsidRPr="00584389">
        <w:rPr>
          <w:rFonts w:asciiTheme="minorHAnsi" w:hAnsiTheme="minorHAnsi" w:cstheme="minorHAnsi"/>
          <w:b/>
          <w:bCs/>
        </w:rPr>
        <w:t xml:space="preserve">” classifications to a factor, and combine with the dataset </w:t>
      </w:r>
      <w:proofErr w:type="spellStart"/>
      <w:r w:rsidRPr="00584389">
        <w:rPr>
          <w:rFonts w:asciiTheme="minorHAnsi" w:hAnsiTheme="minorHAnsi" w:cstheme="minorHAnsi"/>
          <w:b/>
          <w:bCs/>
        </w:rPr>
        <w:t>warpbreaks</w:t>
      </w:r>
      <w:proofErr w:type="spellEnd"/>
      <w:r w:rsidRPr="00584389">
        <w:rPr>
          <w:rFonts w:asciiTheme="minorHAnsi" w:hAnsiTheme="minorHAnsi" w:cstheme="minorHAnsi"/>
          <w:b/>
          <w:bCs/>
        </w:rPr>
        <w:t xml:space="preserve">. Present a summary of the augmented dataset using </w:t>
      </w:r>
      <w:proofErr w:type="gramStart"/>
      <w:r w:rsidRPr="00584389">
        <w:rPr>
          <w:rFonts w:asciiTheme="minorHAnsi" w:hAnsiTheme="minorHAnsi" w:cstheme="minorHAnsi"/>
          <w:b/>
          <w:bCs/>
          <w:i/>
          <w:iCs/>
        </w:rPr>
        <w:t>summary(</w:t>
      </w:r>
      <w:proofErr w:type="gramEnd"/>
      <w:r w:rsidRPr="00584389">
        <w:rPr>
          <w:rFonts w:asciiTheme="minorHAnsi" w:hAnsiTheme="minorHAnsi" w:cstheme="minorHAnsi"/>
          <w:b/>
          <w:bCs/>
          <w:i/>
          <w:iCs/>
        </w:rPr>
        <w:t>)</w:t>
      </w:r>
      <w:r w:rsidRPr="00584389">
        <w:rPr>
          <w:rFonts w:asciiTheme="minorHAnsi" w:hAnsiTheme="minorHAnsi" w:cstheme="minorHAnsi"/>
          <w:b/>
          <w:bCs/>
        </w:rPr>
        <w:t xml:space="preserve">. Present a contingency table of the frequency of breaks using the two variables “tension” and “number”. There should be six cells </w:t>
      </w:r>
      <w:proofErr w:type="gramStart"/>
      <w:r w:rsidRPr="00584389">
        <w:rPr>
          <w:rFonts w:asciiTheme="minorHAnsi" w:hAnsiTheme="minorHAnsi" w:cstheme="minorHAnsi"/>
          <w:b/>
          <w:bCs/>
        </w:rPr>
        <w:t>in</w:t>
      </w:r>
      <w:proofErr w:type="gramEnd"/>
      <w:r w:rsidRPr="00584389">
        <w:rPr>
          <w:rFonts w:asciiTheme="minorHAnsi" w:hAnsiTheme="minorHAnsi" w:cstheme="minorHAnsi"/>
          <w:b/>
          <w:bCs/>
        </w:rPr>
        <w:t xml:space="preserve"> this table.</w:t>
      </w:r>
    </w:p>
    <w:p w14:paraId="7FB73136" w14:textId="77777777" w:rsidR="00881C27" w:rsidRPr="00584389" w:rsidRDefault="00881C27" w:rsidP="00450DD9">
      <w:pPr>
        <w:pStyle w:val="BodyText"/>
        <w:rPr>
          <w:rFonts w:asciiTheme="minorHAnsi" w:hAnsiTheme="minorHAnsi" w:cstheme="minorHAnsi"/>
          <w:b/>
          <w:bCs/>
        </w:rPr>
      </w:pPr>
    </w:p>
    <w:p w14:paraId="258A7D56" w14:textId="38334E58" w:rsidR="00881C27" w:rsidRPr="00584389" w:rsidRDefault="00881C27" w:rsidP="00450DD9">
      <w:pPr>
        <w:pStyle w:val="BodyText"/>
        <w:rPr>
          <w:rFonts w:asciiTheme="minorHAnsi" w:hAnsiTheme="minorHAnsi" w:cstheme="minorHAnsi"/>
          <w:b/>
          <w:bCs/>
        </w:rPr>
      </w:pPr>
      <w:r w:rsidRPr="00584389">
        <w:rPr>
          <w:rFonts w:asciiTheme="minorHAnsi" w:hAnsiTheme="minorHAnsi" w:cstheme="minorHAnsi"/>
          <w:b/>
          <w:bCs/>
          <w:noProof/>
        </w:rPr>
        <w:drawing>
          <wp:inline distT="0" distB="0" distL="0" distR="0" wp14:anchorId="235159F7" wp14:editId="7409C13C">
            <wp:extent cx="5943600" cy="3265805"/>
            <wp:effectExtent l="0" t="0" r="0" b="0"/>
            <wp:docPr id="162665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59772" name=""/>
                    <pic:cNvPicPr/>
                  </pic:nvPicPr>
                  <pic:blipFill>
                    <a:blip r:embed="rId14"/>
                    <a:stretch>
                      <a:fillRect/>
                    </a:stretch>
                  </pic:blipFill>
                  <pic:spPr>
                    <a:xfrm>
                      <a:off x="0" y="0"/>
                      <a:ext cx="5943600" cy="3265805"/>
                    </a:xfrm>
                    <a:prstGeom prst="rect">
                      <a:avLst/>
                    </a:prstGeom>
                  </pic:spPr>
                </pic:pic>
              </a:graphicData>
            </a:graphic>
          </wp:inline>
        </w:drawing>
      </w:r>
    </w:p>
    <w:p w14:paraId="5D8888F9" w14:textId="77777777" w:rsidR="00881C27" w:rsidRPr="00584389" w:rsidRDefault="00881C27" w:rsidP="00881C27">
      <w:pPr>
        <w:pStyle w:val="BodyText"/>
        <w:rPr>
          <w:rFonts w:asciiTheme="minorHAnsi" w:hAnsiTheme="minorHAnsi" w:cstheme="minorHAnsi"/>
          <w:b/>
          <w:bCs/>
          <w:lang w:val="en-NG"/>
        </w:rPr>
      </w:pPr>
      <w:proofErr w:type="spellStart"/>
      <w:r w:rsidRPr="00584389">
        <w:rPr>
          <w:rFonts w:asciiTheme="minorHAnsi" w:hAnsiTheme="minorHAnsi" w:cstheme="minorHAnsi"/>
          <w:b/>
          <w:bCs/>
          <w:lang w:val="en-NG"/>
        </w:rPr>
        <w:t>Warpbreaks</w:t>
      </w:r>
      <w:proofErr w:type="spellEnd"/>
      <w:r w:rsidRPr="00584389">
        <w:rPr>
          <w:rFonts w:asciiTheme="minorHAnsi" w:hAnsiTheme="minorHAnsi" w:cstheme="minorHAnsi"/>
          <w:b/>
          <w:bCs/>
          <w:lang w:val="en-NG"/>
        </w:rPr>
        <w:t xml:space="preserve"> Dataset Summary:</w:t>
      </w:r>
    </w:p>
    <w:p w14:paraId="59FB9943" w14:textId="77777777" w:rsidR="00881C27" w:rsidRPr="00584389" w:rsidRDefault="00881C27" w:rsidP="00881C27">
      <w:pPr>
        <w:pStyle w:val="BodyText"/>
        <w:numPr>
          <w:ilvl w:val="0"/>
          <w:numId w:val="9"/>
        </w:numPr>
        <w:rPr>
          <w:rFonts w:asciiTheme="minorHAnsi" w:hAnsiTheme="minorHAnsi" w:cstheme="minorHAnsi"/>
          <w:b/>
          <w:bCs/>
          <w:lang w:val="en-NG"/>
        </w:rPr>
      </w:pPr>
      <w:r w:rsidRPr="00584389">
        <w:rPr>
          <w:rFonts w:asciiTheme="minorHAnsi" w:hAnsiTheme="minorHAnsi" w:cstheme="minorHAnsi"/>
          <w:b/>
          <w:bCs/>
          <w:lang w:val="en-NG"/>
        </w:rPr>
        <w:t>Structure:</w:t>
      </w:r>
    </w:p>
    <w:p w14:paraId="24339342" w14:textId="77777777" w:rsidR="00881C27" w:rsidRPr="00584389" w:rsidRDefault="00881C27" w:rsidP="00881C27">
      <w:pPr>
        <w:pStyle w:val="BodyText"/>
        <w:numPr>
          <w:ilvl w:val="1"/>
          <w:numId w:val="9"/>
        </w:numPr>
        <w:rPr>
          <w:rFonts w:asciiTheme="minorHAnsi" w:hAnsiTheme="minorHAnsi" w:cstheme="minorHAnsi"/>
          <w:b/>
          <w:bCs/>
          <w:lang w:val="en-NG"/>
        </w:rPr>
      </w:pPr>
      <w:r w:rsidRPr="00584389">
        <w:rPr>
          <w:rFonts w:asciiTheme="minorHAnsi" w:hAnsiTheme="minorHAnsi" w:cstheme="minorHAnsi"/>
          <w:b/>
          <w:bCs/>
          <w:lang w:val="en-NG"/>
        </w:rPr>
        <w:t>54 observations, 3 variables:</w:t>
      </w:r>
    </w:p>
    <w:p w14:paraId="69A4FE60" w14:textId="77777777" w:rsidR="00881C27" w:rsidRPr="00584389" w:rsidRDefault="00881C27" w:rsidP="00881C27">
      <w:pPr>
        <w:pStyle w:val="BodyText"/>
        <w:numPr>
          <w:ilvl w:val="2"/>
          <w:numId w:val="9"/>
        </w:numPr>
        <w:rPr>
          <w:rFonts w:asciiTheme="minorHAnsi" w:hAnsiTheme="minorHAnsi" w:cstheme="minorHAnsi"/>
          <w:b/>
          <w:bCs/>
          <w:lang w:val="en-NG"/>
        </w:rPr>
      </w:pPr>
      <w:r w:rsidRPr="00584389">
        <w:rPr>
          <w:rFonts w:asciiTheme="minorHAnsi" w:hAnsiTheme="minorHAnsi" w:cstheme="minorHAnsi"/>
          <w:b/>
          <w:bCs/>
          <w:lang w:val="en-NG"/>
        </w:rPr>
        <w:t>breaks : Numeric (e.g., 26, 30, 54, ...)</w:t>
      </w:r>
    </w:p>
    <w:p w14:paraId="79BF99F0" w14:textId="77777777" w:rsidR="00881C27" w:rsidRPr="00584389" w:rsidRDefault="00881C27" w:rsidP="00881C27">
      <w:pPr>
        <w:pStyle w:val="BodyText"/>
        <w:numPr>
          <w:ilvl w:val="2"/>
          <w:numId w:val="9"/>
        </w:numPr>
        <w:rPr>
          <w:rFonts w:asciiTheme="minorHAnsi" w:hAnsiTheme="minorHAnsi" w:cstheme="minorHAnsi"/>
          <w:b/>
          <w:bCs/>
          <w:lang w:val="en-NG"/>
        </w:rPr>
      </w:pPr>
      <w:r w:rsidRPr="00584389">
        <w:rPr>
          <w:rFonts w:asciiTheme="minorHAnsi" w:hAnsiTheme="minorHAnsi" w:cstheme="minorHAnsi"/>
          <w:b/>
          <w:bCs/>
          <w:lang w:val="en-NG"/>
        </w:rPr>
        <w:t>wool : Factor with 2 levels ("A", "B")</w:t>
      </w:r>
    </w:p>
    <w:p w14:paraId="46819010" w14:textId="77777777" w:rsidR="00881C27" w:rsidRPr="00584389" w:rsidRDefault="00881C27" w:rsidP="00881C27">
      <w:pPr>
        <w:pStyle w:val="BodyText"/>
        <w:numPr>
          <w:ilvl w:val="2"/>
          <w:numId w:val="9"/>
        </w:numPr>
        <w:rPr>
          <w:rFonts w:asciiTheme="minorHAnsi" w:hAnsiTheme="minorHAnsi" w:cstheme="minorHAnsi"/>
          <w:b/>
          <w:bCs/>
          <w:lang w:val="en-NG"/>
        </w:rPr>
      </w:pPr>
      <w:r w:rsidRPr="00584389">
        <w:rPr>
          <w:rFonts w:asciiTheme="minorHAnsi" w:hAnsiTheme="minorHAnsi" w:cstheme="minorHAnsi"/>
          <w:b/>
          <w:bCs/>
          <w:lang w:val="en-NG"/>
        </w:rPr>
        <w:t>tension: Factor with 3 levels ("L", "M", "H")</w:t>
      </w:r>
    </w:p>
    <w:p w14:paraId="738083A9" w14:textId="77777777" w:rsidR="00881C27" w:rsidRPr="00584389" w:rsidRDefault="00881C27" w:rsidP="00881C27">
      <w:pPr>
        <w:pStyle w:val="BodyText"/>
        <w:numPr>
          <w:ilvl w:val="0"/>
          <w:numId w:val="9"/>
        </w:numPr>
        <w:rPr>
          <w:rFonts w:asciiTheme="minorHAnsi" w:hAnsiTheme="minorHAnsi" w:cstheme="minorHAnsi"/>
          <w:b/>
          <w:bCs/>
          <w:lang w:val="en-NG"/>
        </w:rPr>
      </w:pPr>
      <w:r w:rsidRPr="00584389">
        <w:rPr>
          <w:rFonts w:asciiTheme="minorHAnsi" w:hAnsiTheme="minorHAnsi" w:cstheme="minorHAnsi"/>
          <w:b/>
          <w:bCs/>
          <w:lang w:val="en-NG"/>
        </w:rPr>
        <w:t>Median Number of Breaks: 26</w:t>
      </w:r>
    </w:p>
    <w:p w14:paraId="2447E009" w14:textId="77777777" w:rsidR="00881C27" w:rsidRPr="00584389" w:rsidRDefault="00881C27" w:rsidP="00881C27">
      <w:pPr>
        <w:pStyle w:val="BodyText"/>
        <w:rPr>
          <w:rFonts w:asciiTheme="minorHAnsi" w:hAnsiTheme="minorHAnsi" w:cstheme="minorHAnsi"/>
          <w:b/>
          <w:bCs/>
          <w:lang w:val="en-NG"/>
        </w:rPr>
      </w:pPr>
      <w:r w:rsidRPr="00584389">
        <w:rPr>
          <w:rFonts w:asciiTheme="minorHAnsi" w:hAnsiTheme="minorHAnsi" w:cstheme="minorHAnsi"/>
          <w:b/>
          <w:bCs/>
          <w:lang w:val="en-NG"/>
        </w:rPr>
        <w:t>Histogram of Breaks:</w:t>
      </w:r>
    </w:p>
    <w:p w14:paraId="746A73A3" w14:textId="77777777" w:rsidR="00881C27" w:rsidRPr="00584389" w:rsidRDefault="00881C27" w:rsidP="00881C27">
      <w:pPr>
        <w:pStyle w:val="BodyText"/>
        <w:numPr>
          <w:ilvl w:val="0"/>
          <w:numId w:val="10"/>
        </w:numPr>
        <w:rPr>
          <w:rFonts w:asciiTheme="minorHAnsi" w:hAnsiTheme="minorHAnsi" w:cstheme="minorHAnsi"/>
          <w:b/>
          <w:bCs/>
          <w:lang w:val="en-NG"/>
        </w:rPr>
      </w:pPr>
      <w:r w:rsidRPr="00584389">
        <w:rPr>
          <w:rFonts w:asciiTheme="minorHAnsi" w:hAnsiTheme="minorHAnsi" w:cstheme="minorHAnsi"/>
          <w:b/>
          <w:bCs/>
          <w:lang w:val="en-NG"/>
        </w:rPr>
        <w:t>Displays the distribution of the number of breaks with the median (26) marked by a red dashed line for reference.</w:t>
      </w:r>
    </w:p>
    <w:p w14:paraId="32E32129" w14:textId="77777777" w:rsidR="00881C27" w:rsidRPr="00584389" w:rsidRDefault="00881C27" w:rsidP="00881C27">
      <w:pPr>
        <w:pStyle w:val="BodyText"/>
        <w:rPr>
          <w:rFonts w:asciiTheme="minorHAnsi" w:hAnsiTheme="minorHAnsi" w:cstheme="minorHAnsi"/>
          <w:b/>
          <w:bCs/>
          <w:lang w:val="en-NG"/>
        </w:rPr>
      </w:pPr>
      <w:r w:rsidRPr="00584389">
        <w:rPr>
          <w:rFonts w:asciiTheme="minorHAnsi" w:hAnsiTheme="minorHAnsi" w:cstheme="minorHAnsi"/>
          <w:b/>
          <w:bCs/>
          <w:lang w:val="en-NG"/>
        </w:rPr>
        <w:t>Augmented Dataset Summary:</w:t>
      </w:r>
    </w:p>
    <w:p w14:paraId="4E7BFFEE" w14:textId="77777777" w:rsidR="00881C27" w:rsidRPr="00584389" w:rsidRDefault="00881C27" w:rsidP="00881C27">
      <w:pPr>
        <w:pStyle w:val="BodyText"/>
        <w:numPr>
          <w:ilvl w:val="0"/>
          <w:numId w:val="11"/>
        </w:numPr>
        <w:rPr>
          <w:rFonts w:asciiTheme="minorHAnsi" w:hAnsiTheme="minorHAnsi" w:cstheme="minorHAnsi"/>
          <w:b/>
          <w:bCs/>
          <w:lang w:val="en-NG"/>
        </w:rPr>
      </w:pPr>
      <w:r w:rsidRPr="00584389">
        <w:rPr>
          <w:rFonts w:asciiTheme="minorHAnsi" w:hAnsiTheme="minorHAnsi" w:cstheme="minorHAnsi"/>
          <w:b/>
          <w:bCs/>
          <w:lang w:val="en-NG"/>
        </w:rPr>
        <w:t>Breaks:</w:t>
      </w:r>
    </w:p>
    <w:p w14:paraId="061625BB" w14:textId="77777777" w:rsidR="00881C27" w:rsidRPr="00584389" w:rsidRDefault="00881C27" w:rsidP="00881C27">
      <w:pPr>
        <w:pStyle w:val="BodyText"/>
        <w:numPr>
          <w:ilvl w:val="1"/>
          <w:numId w:val="11"/>
        </w:numPr>
        <w:rPr>
          <w:rFonts w:asciiTheme="minorHAnsi" w:hAnsiTheme="minorHAnsi" w:cstheme="minorHAnsi"/>
          <w:b/>
          <w:bCs/>
          <w:lang w:val="en-NG"/>
        </w:rPr>
      </w:pPr>
      <w:r w:rsidRPr="00584389">
        <w:rPr>
          <w:rFonts w:asciiTheme="minorHAnsi" w:hAnsiTheme="minorHAnsi" w:cstheme="minorHAnsi"/>
          <w:b/>
          <w:bCs/>
          <w:lang w:val="en-NG"/>
        </w:rPr>
        <w:t>Min: 10</w:t>
      </w:r>
    </w:p>
    <w:p w14:paraId="1AB2295D" w14:textId="77777777" w:rsidR="00881C27" w:rsidRPr="00584389" w:rsidRDefault="00881C27" w:rsidP="00881C27">
      <w:pPr>
        <w:pStyle w:val="BodyText"/>
        <w:numPr>
          <w:ilvl w:val="1"/>
          <w:numId w:val="11"/>
        </w:numPr>
        <w:rPr>
          <w:rFonts w:asciiTheme="minorHAnsi" w:hAnsiTheme="minorHAnsi" w:cstheme="minorHAnsi"/>
          <w:b/>
          <w:bCs/>
          <w:lang w:val="en-NG"/>
        </w:rPr>
      </w:pPr>
      <w:r w:rsidRPr="00584389">
        <w:rPr>
          <w:rFonts w:asciiTheme="minorHAnsi" w:hAnsiTheme="minorHAnsi" w:cstheme="minorHAnsi"/>
          <w:b/>
          <w:bCs/>
          <w:lang w:val="en-NG"/>
        </w:rPr>
        <w:t>1st Quartile: 18.25</w:t>
      </w:r>
    </w:p>
    <w:p w14:paraId="3FE991A1" w14:textId="77777777" w:rsidR="00881C27" w:rsidRPr="00584389" w:rsidRDefault="00881C27" w:rsidP="00881C27">
      <w:pPr>
        <w:pStyle w:val="BodyText"/>
        <w:numPr>
          <w:ilvl w:val="1"/>
          <w:numId w:val="11"/>
        </w:numPr>
        <w:rPr>
          <w:rFonts w:asciiTheme="minorHAnsi" w:hAnsiTheme="minorHAnsi" w:cstheme="minorHAnsi"/>
          <w:b/>
          <w:bCs/>
          <w:lang w:val="en-NG"/>
        </w:rPr>
      </w:pPr>
      <w:r w:rsidRPr="00584389">
        <w:rPr>
          <w:rFonts w:asciiTheme="minorHAnsi" w:hAnsiTheme="minorHAnsi" w:cstheme="minorHAnsi"/>
          <w:b/>
          <w:bCs/>
          <w:lang w:val="en-NG"/>
        </w:rPr>
        <w:t>Median: 26</w:t>
      </w:r>
    </w:p>
    <w:p w14:paraId="7E8493D8" w14:textId="77777777" w:rsidR="00881C27" w:rsidRPr="00584389" w:rsidRDefault="00881C27" w:rsidP="00881C27">
      <w:pPr>
        <w:pStyle w:val="BodyText"/>
        <w:numPr>
          <w:ilvl w:val="1"/>
          <w:numId w:val="11"/>
        </w:numPr>
        <w:rPr>
          <w:rFonts w:asciiTheme="minorHAnsi" w:hAnsiTheme="minorHAnsi" w:cstheme="minorHAnsi"/>
          <w:b/>
          <w:bCs/>
          <w:lang w:val="en-NG"/>
        </w:rPr>
      </w:pPr>
      <w:r w:rsidRPr="00584389">
        <w:rPr>
          <w:rFonts w:asciiTheme="minorHAnsi" w:hAnsiTheme="minorHAnsi" w:cstheme="minorHAnsi"/>
          <w:b/>
          <w:bCs/>
          <w:lang w:val="en-NG"/>
        </w:rPr>
        <w:lastRenderedPageBreak/>
        <w:t>Mean: 28.15</w:t>
      </w:r>
    </w:p>
    <w:p w14:paraId="3F28B4D0" w14:textId="77777777" w:rsidR="00881C27" w:rsidRPr="00584389" w:rsidRDefault="00881C27" w:rsidP="00881C27">
      <w:pPr>
        <w:pStyle w:val="BodyText"/>
        <w:numPr>
          <w:ilvl w:val="1"/>
          <w:numId w:val="11"/>
        </w:numPr>
        <w:rPr>
          <w:rFonts w:asciiTheme="minorHAnsi" w:hAnsiTheme="minorHAnsi" w:cstheme="minorHAnsi"/>
          <w:b/>
          <w:bCs/>
          <w:lang w:val="en-NG"/>
        </w:rPr>
      </w:pPr>
      <w:r w:rsidRPr="00584389">
        <w:rPr>
          <w:rFonts w:asciiTheme="minorHAnsi" w:hAnsiTheme="minorHAnsi" w:cstheme="minorHAnsi"/>
          <w:b/>
          <w:bCs/>
          <w:lang w:val="en-NG"/>
        </w:rPr>
        <w:t>3rd Quartile: 34</w:t>
      </w:r>
    </w:p>
    <w:p w14:paraId="17AD6668" w14:textId="77777777" w:rsidR="00881C27" w:rsidRPr="00584389" w:rsidRDefault="00881C27" w:rsidP="00881C27">
      <w:pPr>
        <w:pStyle w:val="BodyText"/>
        <w:numPr>
          <w:ilvl w:val="1"/>
          <w:numId w:val="11"/>
        </w:numPr>
        <w:rPr>
          <w:rFonts w:asciiTheme="minorHAnsi" w:hAnsiTheme="minorHAnsi" w:cstheme="minorHAnsi"/>
          <w:b/>
          <w:bCs/>
          <w:lang w:val="en-NG"/>
        </w:rPr>
      </w:pPr>
      <w:r w:rsidRPr="00584389">
        <w:rPr>
          <w:rFonts w:asciiTheme="minorHAnsi" w:hAnsiTheme="minorHAnsi" w:cstheme="minorHAnsi"/>
          <w:b/>
          <w:bCs/>
          <w:lang w:val="en-NG"/>
        </w:rPr>
        <w:t>Max: 70</w:t>
      </w:r>
    </w:p>
    <w:p w14:paraId="723E6B43" w14:textId="77777777" w:rsidR="00881C27" w:rsidRPr="00584389" w:rsidRDefault="00881C27" w:rsidP="00881C27">
      <w:pPr>
        <w:pStyle w:val="BodyText"/>
        <w:numPr>
          <w:ilvl w:val="0"/>
          <w:numId w:val="11"/>
        </w:numPr>
        <w:rPr>
          <w:rFonts w:asciiTheme="minorHAnsi" w:hAnsiTheme="minorHAnsi" w:cstheme="minorHAnsi"/>
          <w:b/>
          <w:bCs/>
          <w:lang w:val="en-NG"/>
        </w:rPr>
      </w:pPr>
      <w:r w:rsidRPr="00584389">
        <w:rPr>
          <w:rFonts w:asciiTheme="minorHAnsi" w:hAnsiTheme="minorHAnsi" w:cstheme="minorHAnsi"/>
          <w:b/>
          <w:bCs/>
          <w:lang w:val="en-NG"/>
        </w:rPr>
        <w:t>Wool:</w:t>
      </w:r>
    </w:p>
    <w:p w14:paraId="5FA5CE1E" w14:textId="77777777" w:rsidR="00881C27" w:rsidRPr="00584389" w:rsidRDefault="00881C27" w:rsidP="00881C27">
      <w:pPr>
        <w:pStyle w:val="BodyText"/>
        <w:numPr>
          <w:ilvl w:val="1"/>
          <w:numId w:val="11"/>
        </w:numPr>
        <w:rPr>
          <w:rFonts w:asciiTheme="minorHAnsi" w:hAnsiTheme="minorHAnsi" w:cstheme="minorHAnsi"/>
          <w:b/>
          <w:bCs/>
          <w:lang w:val="en-NG"/>
        </w:rPr>
      </w:pPr>
      <w:r w:rsidRPr="00584389">
        <w:rPr>
          <w:rFonts w:asciiTheme="minorHAnsi" w:hAnsiTheme="minorHAnsi" w:cstheme="minorHAnsi"/>
          <w:b/>
          <w:bCs/>
          <w:lang w:val="en-NG"/>
        </w:rPr>
        <w:t>Level "A": 27</w:t>
      </w:r>
    </w:p>
    <w:p w14:paraId="76E13A93" w14:textId="77777777" w:rsidR="00881C27" w:rsidRPr="00584389" w:rsidRDefault="00881C27" w:rsidP="00881C27">
      <w:pPr>
        <w:pStyle w:val="BodyText"/>
        <w:numPr>
          <w:ilvl w:val="1"/>
          <w:numId w:val="11"/>
        </w:numPr>
        <w:rPr>
          <w:rFonts w:asciiTheme="minorHAnsi" w:hAnsiTheme="minorHAnsi" w:cstheme="minorHAnsi"/>
          <w:b/>
          <w:bCs/>
          <w:lang w:val="en-NG"/>
        </w:rPr>
      </w:pPr>
      <w:r w:rsidRPr="00584389">
        <w:rPr>
          <w:rFonts w:asciiTheme="minorHAnsi" w:hAnsiTheme="minorHAnsi" w:cstheme="minorHAnsi"/>
          <w:b/>
          <w:bCs/>
          <w:lang w:val="en-NG"/>
        </w:rPr>
        <w:t>Level "B": 27</w:t>
      </w:r>
    </w:p>
    <w:p w14:paraId="399105E6" w14:textId="77777777" w:rsidR="00881C27" w:rsidRPr="00584389" w:rsidRDefault="00881C27" w:rsidP="00881C27">
      <w:pPr>
        <w:pStyle w:val="BodyText"/>
        <w:numPr>
          <w:ilvl w:val="0"/>
          <w:numId w:val="11"/>
        </w:numPr>
        <w:rPr>
          <w:rFonts w:asciiTheme="minorHAnsi" w:hAnsiTheme="minorHAnsi" w:cstheme="minorHAnsi"/>
          <w:b/>
          <w:bCs/>
          <w:lang w:val="en-NG"/>
        </w:rPr>
      </w:pPr>
      <w:r w:rsidRPr="00584389">
        <w:rPr>
          <w:rFonts w:asciiTheme="minorHAnsi" w:hAnsiTheme="minorHAnsi" w:cstheme="minorHAnsi"/>
          <w:b/>
          <w:bCs/>
          <w:lang w:val="en-NG"/>
        </w:rPr>
        <w:t>Tension:</w:t>
      </w:r>
    </w:p>
    <w:p w14:paraId="0B9C22FF" w14:textId="77777777" w:rsidR="00881C27" w:rsidRPr="00584389" w:rsidRDefault="00881C27" w:rsidP="00881C27">
      <w:pPr>
        <w:pStyle w:val="BodyText"/>
        <w:numPr>
          <w:ilvl w:val="1"/>
          <w:numId w:val="11"/>
        </w:numPr>
        <w:rPr>
          <w:rFonts w:asciiTheme="minorHAnsi" w:hAnsiTheme="minorHAnsi" w:cstheme="minorHAnsi"/>
          <w:b/>
          <w:bCs/>
          <w:lang w:val="en-NG"/>
        </w:rPr>
      </w:pPr>
      <w:r w:rsidRPr="00584389">
        <w:rPr>
          <w:rFonts w:asciiTheme="minorHAnsi" w:hAnsiTheme="minorHAnsi" w:cstheme="minorHAnsi"/>
          <w:b/>
          <w:bCs/>
          <w:lang w:val="en-NG"/>
        </w:rPr>
        <w:t>Level "L": 18</w:t>
      </w:r>
    </w:p>
    <w:p w14:paraId="7FF74D53" w14:textId="77777777" w:rsidR="00881C27" w:rsidRPr="00584389" w:rsidRDefault="00881C27" w:rsidP="00881C27">
      <w:pPr>
        <w:pStyle w:val="BodyText"/>
        <w:numPr>
          <w:ilvl w:val="1"/>
          <w:numId w:val="11"/>
        </w:numPr>
        <w:rPr>
          <w:rFonts w:asciiTheme="minorHAnsi" w:hAnsiTheme="minorHAnsi" w:cstheme="minorHAnsi"/>
          <w:b/>
          <w:bCs/>
          <w:lang w:val="en-NG"/>
        </w:rPr>
      </w:pPr>
      <w:r w:rsidRPr="00584389">
        <w:rPr>
          <w:rFonts w:asciiTheme="minorHAnsi" w:hAnsiTheme="minorHAnsi" w:cstheme="minorHAnsi"/>
          <w:b/>
          <w:bCs/>
          <w:lang w:val="en-NG"/>
        </w:rPr>
        <w:t>Level "M": 18</w:t>
      </w:r>
    </w:p>
    <w:p w14:paraId="4D5E6E4D" w14:textId="77777777" w:rsidR="00881C27" w:rsidRPr="00584389" w:rsidRDefault="00881C27" w:rsidP="00881C27">
      <w:pPr>
        <w:pStyle w:val="BodyText"/>
        <w:numPr>
          <w:ilvl w:val="1"/>
          <w:numId w:val="11"/>
        </w:numPr>
        <w:rPr>
          <w:rFonts w:asciiTheme="minorHAnsi" w:hAnsiTheme="minorHAnsi" w:cstheme="minorHAnsi"/>
          <w:b/>
          <w:bCs/>
          <w:lang w:val="en-NG"/>
        </w:rPr>
      </w:pPr>
      <w:r w:rsidRPr="00584389">
        <w:rPr>
          <w:rFonts w:asciiTheme="minorHAnsi" w:hAnsiTheme="minorHAnsi" w:cstheme="minorHAnsi"/>
          <w:b/>
          <w:bCs/>
          <w:lang w:val="en-NG"/>
        </w:rPr>
        <w:t>Level "H": 18</w:t>
      </w:r>
    </w:p>
    <w:p w14:paraId="3ABA5145" w14:textId="77777777" w:rsidR="00881C27" w:rsidRPr="00584389" w:rsidRDefault="00881C27" w:rsidP="00881C27">
      <w:pPr>
        <w:pStyle w:val="BodyText"/>
        <w:numPr>
          <w:ilvl w:val="0"/>
          <w:numId w:val="11"/>
        </w:numPr>
        <w:rPr>
          <w:rFonts w:asciiTheme="minorHAnsi" w:hAnsiTheme="minorHAnsi" w:cstheme="minorHAnsi"/>
          <w:b/>
          <w:bCs/>
          <w:lang w:val="en-NG"/>
        </w:rPr>
      </w:pPr>
      <w:r w:rsidRPr="00584389">
        <w:rPr>
          <w:rFonts w:asciiTheme="minorHAnsi" w:hAnsiTheme="minorHAnsi" w:cstheme="minorHAnsi"/>
          <w:b/>
          <w:bCs/>
          <w:lang w:val="en-NG"/>
        </w:rPr>
        <w:t>Break Classification (Number):</w:t>
      </w:r>
    </w:p>
    <w:p w14:paraId="18CCA0FB" w14:textId="77777777" w:rsidR="00881C27" w:rsidRPr="00584389" w:rsidRDefault="00881C27" w:rsidP="00881C27">
      <w:pPr>
        <w:pStyle w:val="BodyText"/>
        <w:numPr>
          <w:ilvl w:val="1"/>
          <w:numId w:val="11"/>
        </w:numPr>
        <w:rPr>
          <w:rFonts w:asciiTheme="minorHAnsi" w:hAnsiTheme="minorHAnsi" w:cstheme="minorHAnsi"/>
          <w:b/>
          <w:bCs/>
          <w:lang w:val="en-NG"/>
        </w:rPr>
      </w:pPr>
      <w:r w:rsidRPr="00584389">
        <w:rPr>
          <w:rFonts w:asciiTheme="minorHAnsi" w:hAnsiTheme="minorHAnsi" w:cstheme="minorHAnsi"/>
          <w:b/>
          <w:bCs/>
          <w:lang w:val="en-NG"/>
        </w:rPr>
        <w:t>Above Median: 29</w:t>
      </w:r>
    </w:p>
    <w:p w14:paraId="7D4879A6" w14:textId="77777777" w:rsidR="00881C27" w:rsidRPr="00584389" w:rsidRDefault="00881C27" w:rsidP="00881C27">
      <w:pPr>
        <w:pStyle w:val="BodyText"/>
        <w:numPr>
          <w:ilvl w:val="1"/>
          <w:numId w:val="11"/>
        </w:numPr>
        <w:rPr>
          <w:rFonts w:asciiTheme="minorHAnsi" w:hAnsiTheme="minorHAnsi" w:cstheme="minorHAnsi"/>
          <w:b/>
          <w:bCs/>
          <w:lang w:val="en-NG"/>
        </w:rPr>
      </w:pPr>
      <w:r w:rsidRPr="00584389">
        <w:rPr>
          <w:rFonts w:asciiTheme="minorHAnsi" w:hAnsiTheme="minorHAnsi" w:cstheme="minorHAnsi"/>
          <w:b/>
          <w:bCs/>
          <w:lang w:val="en-NG"/>
        </w:rPr>
        <w:t>Below Median: 25</w:t>
      </w:r>
    </w:p>
    <w:p w14:paraId="606FC58C" w14:textId="77777777" w:rsidR="00881C27" w:rsidRPr="00584389" w:rsidRDefault="00881C27" w:rsidP="00881C27">
      <w:pPr>
        <w:pStyle w:val="BodyText"/>
        <w:rPr>
          <w:rFonts w:asciiTheme="minorHAnsi" w:hAnsiTheme="minorHAnsi" w:cstheme="minorHAnsi"/>
          <w:b/>
          <w:bCs/>
          <w:lang w:val="en-NG"/>
        </w:rPr>
      </w:pPr>
      <w:r w:rsidRPr="00584389">
        <w:rPr>
          <w:rFonts w:asciiTheme="minorHAnsi" w:hAnsiTheme="minorHAnsi" w:cstheme="minorHAnsi"/>
          <w:b/>
          <w:bCs/>
          <w:lang w:val="en-NG"/>
        </w:rPr>
        <w:t>Contingency Table of Breaks by Tension and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698"/>
        <w:gridCol w:w="698"/>
      </w:tblGrid>
      <w:tr w:rsidR="00881C27" w:rsidRPr="00584389" w14:paraId="7E8E5AA3" w14:textId="77777777" w:rsidTr="00881C27">
        <w:trPr>
          <w:trHeight w:val="641"/>
          <w:tblHeader/>
          <w:tblCellSpacing w:w="15" w:type="dxa"/>
        </w:trPr>
        <w:tc>
          <w:tcPr>
            <w:tcW w:w="0" w:type="auto"/>
            <w:vAlign w:val="center"/>
            <w:hideMark/>
          </w:tcPr>
          <w:p w14:paraId="3AFA6998" w14:textId="77777777" w:rsidR="00881C27" w:rsidRPr="00584389" w:rsidRDefault="00881C27" w:rsidP="00881C27">
            <w:pPr>
              <w:pStyle w:val="BodyText"/>
              <w:rPr>
                <w:rFonts w:asciiTheme="minorHAnsi" w:hAnsiTheme="minorHAnsi" w:cstheme="minorHAnsi"/>
                <w:b/>
                <w:bCs/>
                <w:lang w:val="en-NG"/>
              </w:rPr>
            </w:pPr>
          </w:p>
        </w:tc>
        <w:tc>
          <w:tcPr>
            <w:tcW w:w="0" w:type="auto"/>
            <w:vAlign w:val="center"/>
            <w:hideMark/>
          </w:tcPr>
          <w:p w14:paraId="33B1CEFA" w14:textId="77777777" w:rsidR="00881C27" w:rsidRPr="00584389" w:rsidRDefault="00881C27" w:rsidP="00881C27">
            <w:pPr>
              <w:pStyle w:val="BodyText"/>
              <w:rPr>
                <w:rFonts w:asciiTheme="minorHAnsi" w:hAnsiTheme="minorHAnsi" w:cstheme="minorHAnsi"/>
                <w:b/>
                <w:bCs/>
                <w:lang w:val="en-NG"/>
              </w:rPr>
            </w:pPr>
            <w:r w:rsidRPr="00584389">
              <w:rPr>
                <w:rFonts w:asciiTheme="minorHAnsi" w:hAnsiTheme="minorHAnsi" w:cstheme="minorHAnsi"/>
                <w:b/>
                <w:bCs/>
                <w:lang w:val="en-NG"/>
              </w:rPr>
              <w:t>Above</w:t>
            </w:r>
          </w:p>
        </w:tc>
        <w:tc>
          <w:tcPr>
            <w:tcW w:w="0" w:type="auto"/>
            <w:vAlign w:val="center"/>
            <w:hideMark/>
          </w:tcPr>
          <w:p w14:paraId="475E0FBB" w14:textId="77777777" w:rsidR="00881C27" w:rsidRPr="00584389" w:rsidRDefault="00881C27" w:rsidP="00881C27">
            <w:pPr>
              <w:pStyle w:val="BodyText"/>
              <w:rPr>
                <w:rFonts w:asciiTheme="minorHAnsi" w:hAnsiTheme="minorHAnsi" w:cstheme="minorHAnsi"/>
                <w:b/>
                <w:bCs/>
                <w:lang w:val="en-NG"/>
              </w:rPr>
            </w:pPr>
            <w:r w:rsidRPr="00584389">
              <w:rPr>
                <w:rFonts w:asciiTheme="minorHAnsi" w:hAnsiTheme="minorHAnsi" w:cstheme="minorHAnsi"/>
                <w:b/>
                <w:bCs/>
                <w:lang w:val="en-NG"/>
              </w:rPr>
              <w:t>Below</w:t>
            </w:r>
          </w:p>
        </w:tc>
      </w:tr>
      <w:tr w:rsidR="00881C27" w:rsidRPr="00584389" w14:paraId="27D24BFC" w14:textId="77777777" w:rsidTr="00881C27">
        <w:trPr>
          <w:trHeight w:val="641"/>
          <w:tblCellSpacing w:w="15" w:type="dxa"/>
        </w:trPr>
        <w:tc>
          <w:tcPr>
            <w:tcW w:w="0" w:type="auto"/>
            <w:vAlign w:val="center"/>
            <w:hideMark/>
          </w:tcPr>
          <w:p w14:paraId="36381A06" w14:textId="77777777" w:rsidR="00881C27" w:rsidRPr="00584389" w:rsidRDefault="00881C27" w:rsidP="00881C27">
            <w:pPr>
              <w:pStyle w:val="BodyText"/>
              <w:rPr>
                <w:rFonts w:asciiTheme="minorHAnsi" w:hAnsiTheme="minorHAnsi" w:cstheme="minorHAnsi"/>
                <w:b/>
                <w:bCs/>
                <w:lang w:val="en-NG"/>
              </w:rPr>
            </w:pPr>
            <w:r w:rsidRPr="00584389">
              <w:rPr>
                <w:rFonts w:asciiTheme="minorHAnsi" w:hAnsiTheme="minorHAnsi" w:cstheme="minorHAnsi"/>
                <w:b/>
                <w:bCs/>
                <w:lang w:val="en-NG"/>
              </w:rPr>
              <w:t>L (Low)</w:t>
            </w:r>
          </w:p>
        </w:tc>
        <w:tc>
          <w:tcPr>
            <w:tcW w:w="0" w:type="auto"/>
            <w:vAlign w:val="center"/>
            <w:hideMark/>
          </w:tcPr>
          <w:p w14:paraId="214B26EE" w14:textId="77777777" w:rsidR="00881C27" w:rsidRPr="00584389" w:rsidRDefault="00881C27" w:rsidP="00881C27">
            <w:pPr>
              <w:pStyle w:val="BodyText"/>
              <w:rPr>
                <w:rFonts w:asciiTheme="minorHAnsi" w:hAnsiTheme="minorHAnsi" w:cstheme="minorHAnsi"/>
                <w:b/>
                <w:bCs/>
                <w:lang w:val="en-NG"/>
              </w:rPr>
            </w:pPr>
            <w:r w:rsidRPr="00584389">
              <w:rPr>
                <w:rFonts w:asciiTheme="minorHAnsi" w:hAnsiTheme="minorHAnsi" w:cstheme="minorHAnsi"/>
                <w:b/>
                <w:bCs/>
                <w:lang w:val="en-NG"/>
              </w:rPr>
              <w:t>14</w:t>
            </w:r>
          </w:p>
        </w:tc>
        <w:tc>
          <w:tcPr>
            <w:tcW w:w="0" w:type="auto"/>
            <w:vAlign w:val="center"/>
            <w:hideMark/>
          </w:tcPr>
          <w:p w14:paraId="5B214EA1" w14:textId="77777777" w:rsidR="00881C27" w:rsidRPr="00584389" w:rsidRDefault="00881C27" w:rsidP="00881C27">
            <w:pPr>
              <w:pStyle w:val="BodyText"/>
              <w:rPr>
                <w:rFonts w:asciiTheme="minorHAnsi" w:hAnsiTheme="minorHAnsi" w:cstheme="minorHAnsi"/>
                <w:b/>
                <w:bCs/>
                <w:lang w:val="en-NG"/>
              </w:rPr>
            </w:pPr>
            <w:r w:rsidRPr="00584389">
              <w:rPr>
                <w:rFonts w:asciiTheme="minorHAnsi" w:hAnsiTheme="minorHAnsi" w:cstheme="minorHAnsi"/>
                <w:b/>
                <w:bCs/>
                <w:lang w:val="en-NG"/>
              </w:rPr>
              <w:t>4</w:t>
            </w:r>
          </w:p>
        </w:tc>
      </w:tr>
      <w:tr w:rsidR="00881C27" w:rsidRPr="00584389" w14:paraId="5568E406" w14:textId="77777777" w:rsidTr="00881C27">
        <w:trPr>
          <w:trHeight w:val="641"/>
          <w:tblCellSpacing w:w="15" w:type="dxa"/>
        </w:trPr>
        <w:tc>
          <w:tcPr>
            <w:tcW w:w="0" w:type="auto"/>
            <w:vAlign w:val="center"/>
            <w:hideMark/>
          </w:tcPr>
          <w:p w14:paraId="49B9BFB0" w14:textId="77777777" w:rsidR="00881C27" w:rsidRPr="00584389" w:rsidRDefault="00881C27" w:rsidP="00881C27">
            <w:pPr>
              <w:pStyle w:val="BodyText"/>
              <w:rPr>
                <w:rFonts w:asciiTheme="minorHAnsi" w:hAnsiTheme="minorHAnsi" w:cstheme="minorHAnsi"/>
                <w:b/>
                <w:bCs/>
                <w:lang w:val="en-NG"/>
              </w:rPr>
            </w:pPr>
            <w:r w:rsidRPr="00584389">
              <w:rPr>
                <w:rFonts w:asciiTheme="minorHAnsi" w:hAnsiTheme="minorHAnsi" w:cstheme="minorHAnsi"/>
                <w:b/>
                <w:bCs/>
                <w:lang w:val="en-NG"/>
              </w:rPr>
              <w:t>M (Med)</w:t>
            </w:r>
          </w:p>
        </w:tc>
        <w:tc>
          <w:tcPr>
            <w:tcW w:w="0" w:type="auto"/>
            <w:vAlign w:val="center"/>
            <w:hideMark/>
          </w:tcPr>
          <w:p w14:paraId="75FBA52A" w14:textId="77777777" w:rsidR="00881C27" w:rsidRPr="00584389" w:rsidRDefault="00881C27" w:rsidP="00881C27">
            <w:pPr>
              <w:pStyle w:val="BodyText"/>
              <w:rPr>
                <w:rFonts w:asciiTheme="minorHAnsi" w:hAnsiTheme="minorHAnsi" w:cstheme="minorHAnsi"/>
                <w:b/>
                <w:bCs/>
                <w:lang w:val="en-NG"/>
              </w:rPr>
            </w:pPr>
            <w:r w:rsidRPr="00584389">
              <w:rPr>
                <w:rFonts w:asciiTheme="minorHAnsi" w:hAnsiTheme="minorHAnsi" w:cstheme="minorHAnsi"/>
                <w:b/>
                <w:bCs/>
                <w:lang w:val="en-NG"/>
              </w:rPr>
              <w:t>10</w:t>
            </w:r>
          </w:p>
        </w:tc>
        <w:tc>
          <w:tcPr>
            <w:tcW w:w="0" w:type="auto"/>
            <w:vAlign w:val="center"/>
            <w:hideMark/>
          </w:tcPr>
          <w:p w14:paraId="51FC417B" w14:textId="77777777" w:rsidR="00881C27" w:rsidRPr="00584389" w:rsidRDefault="00881C27" w:rsidP="00881C27">
            <w:pPr>
              <w:pStyle w:val="BodyText"/>
              <w:rPr>
                <w:rFonts w:asciiTheme="minorHAnsi" w:hAnsiTheme="minorHAnsi" w:cstheme="minorHAnsi"/>
                <w:b/>
                <w:bCs/>
                <w:lang w:val="en-NG"/>
              </w:rPr>
            </w:pPr>
            <w:r w:rsidRPr="00584389">
              <w:rPr>
                <w:rFonts w:asciiTheme="minorHAnsi" w:hAnsiTheme="minorHAnsi" w:cstheme="minorHAnsi"/>
                <w:b/>
                <w:bCs/>
                <w:lang w:val="en-NG"/>
              </w:rPr>
              <w:t>8</w:t>
            </w:r>
          </w:p>
        </w:tc>
      </w:tr>
      <w:tr w:rsidR="00881C27" w:rsidRPr="00584389" w14:paraId="0E7FC7B8" w14:textId="77777777" w:rsidTr="00881C27">
        <w:trPr>
          <w:trHeight w:val="642"/>
          <w:tblCellSpacing w:w="15" w:type="dxa"/>
        </w:trPr>
        <w:tc>
          <w:tcPr>
            <w:tcW w:w="0" w:type="auto"/>
            <w:vAlign w:val="center"/>
            <w:hideMark/>
          </w:tcPr>
          <w:p w14:paraId="340099F0" w14:textId="77777777" w:rsidR="00881C27" w:rsidRPr="00584389" w:rsidRDefault="00881C27" w:rsidP="00881C27">
            <w:pPr>
              <w:pStyle w:val="BodyText"/>
              <w:rPr>
                <w:rFonts w:asciiTheme="minorHAnsi" w:hAnsiTheme="minorHAnsi" w:cstheme="minorHAnsi"/>
                <w:b/>
                <w:bCs/>
                <w:lang w:val="en-NG"/>
              </w:rPr>
            </w:pPr>
            <w:r w:rsidRPr="00584389">
              <w:rPr>
                <w:rFonts w:asciiTheme="minorHAnsi" w:hAnsiTheme="minorHAnsi" w:cstheme="minorHAnsi"/>
                <w:b/>
                <w:bCs/>
                <w:lang w:val="en-NG"/>
              </w:rPr>
              <w:t>H (High)</w:t>
            </w:r>
          </w:p>
        </w:tc>
        <w:tc>
          <w:tcPr>
            <w:tcW w:w="0" w:type="auto"/>
            <w:vAlign w:val="center"/>
            <w:hideMark/>
          </w:tcPr>
          <w:p w14:paraId="161E6B46" w14:textId="77777777" w:rsidR="00881C27" w:rsidRPr="00584389" w:rsidRDefault="00881C27" w:rsidP="00881C27">
            <w:pPr>
              <w:pStyle w:val="BodyText"/>
              <w:rPr>
                <w:rFonts w:asciiTheme="minorHAnsi" w:hAnsiTheme="minorHAnsi" w:cstheme="minorHAnsi"/>
                <w:b/>
                <w:bCs/>
                <w:lang w:val="en-NG"/>
              </w:rPr>
            </w:pPr>
            <w:r w:rsidRPr="00584389">
              <w:rPr>
                <w:rFonts w:asciiTheme="minorHAnsi" w:hAnsiTheme="minorHAnsi" w:cstheme="minorHAnsi"/>
                <w:b/>
                <w:bCs/>
                <w:lang w:val="en-NG"/>
              </w:rPr>
              <w:t>5</w:t>
            </w:r>
          </w:p>
        </w:tc>
        <w:tc>
          <w:tcPr>
            <w:tcW w:w="0" w:type="auto"/>
            <w:vAlign w:val="center"/>
            <w:hideMark/>
          </w:tcPr>
          <w:p w14:paraId="2806232A" w14:textId="77777777" w:rsidR="00881C27" w:rsidRPr="00584389" w:rsidRDefault="00881C27" w:rsidP="00881C27">
            <w:pPr>
              <w:pStyle w:val="BodyText"/>
              <w:rPr>
                <w:rFonts w:asciiTheme="minorHAnsi" w:hAnsiTheme="minorHAnsi" w:cstheme="minorHAnsi"/>
                <w:b/>
                <w:bCs/>
                <w:lang w:val="en-NG"/>
              </w:rPr>
            </w:pPr>
            <w:r w:rsidRPr="00584389">
              <w:rPr>
                <w:rFonts w:asciiTheme="minorHAnsi" w:hAnsiTheme="minorHAnsi" w:cstheme="minorHAnsi"/>
                <w:b/>
                <w:bCs/>
                <w:lang w:val="en-NG"/>
              </w:rPr>
              <w:t>13</w:t>
            </w:r>
          </w:p>
        </w:tc>
      </w:tr>
    </w:tbl>
    <w:p w14:paraId="2F558857" w14:textId="77777777" w:rsidR="00881C27" w:rsidRPr="00584389" w:rsidRDefault="00881C27" w:rsidP="00450DD9">
      <w:pPr>
        <w:pStyle w:val="BodyText"/>
        <w:rPr>
          <w:rFonts w:asciiTheme="minorHAnsi" w:hAnsiTheme="minorHAnsi" w:cstheme="minorHAnsi"/>
          <w:b/>
          <w:bCs/>
        </w:rPr>
      </w:pPr>
    </w:p>
    <w:p w14:paraId="006E4895" w14:textId="77777777" w:rsidR="00881C27" w:rsidRPr="00584389" w:rsidRDefault="00881C27" w:rsidP="00450DD9">
      <w:pPr>
        <w:pStyle w:val="BodyText"/>
        <w:rPr>
          <w:rFonts w:asciiTheme="minorHAnsi" w:hAnsiTheme="minorHAnsi" w:cstheme="minorHAnsi"/>
          <w:b/>
          <w:bCs/>
        </w:rPr>
      </w:pPr>
    </w:p>
    <w:p w14:paraId="251EAE0B" w14:textId="77777777" w:rsidR="00881C27" w:rsidRPr="00584389" w:rsidRDefault="00881C27" w:rsidP="00450DD9">
      <w:pPr>
        <w:pStyle w:val="BodyText"/>
        <w:rPr>
          <w:rFonts w:asciiTheme="minorHAnsi" w:hAnsiTheme="minorHAnsi" w:cstheme="minorHAnsi"/>
          <w:b/>
          <w:bCs/>
        </w:rPr>
      </w:pPr>
    </w:p>
    <w:p w14:paraId="3519ADD4" w14:textId="77777777" w:rsidR="005F71F1" w:rsidRPr="00584389" w:rsidRDefault="005F71F1" w:rsidP="00450DD9">
      <w:pPr>
        <w:pStyle w:val="BodyText"/>
        <w:rPr>
          <w:rStyle w:val="VerbatimChar"/>
          <w:rFonts w:asciiTheme="minorHAnsi" w:hAnsiTheme="minorHAnsi" w:cstheme="minorHAnsi"/>
          <w:b/>
          <w:bCs/>
        </w:rPr>
      </w:pPr>
      <w:proofErr w:type="gramStart"/>
      <w:r w:rsidRPr="00584389">
        <w:rPr>
          <w:rFonts w:asciiTheme="minorHAnsi" w:hAnsiTheme="minorHAnsi" w:cstheme="minorHAnsi"/>
          <w:b/>
          <w:bCs/>
        </w:rPr>
        <w:t xml:space="preserve">(b) </w:t>
      </w:r>
      <w:r w:rsidRPr="00584389">
        <w:rPr>
          <w:rStyle w:val="VerbatimChar"/>
          <w:rFonts w:asciiTheme="minorHAnsi" w:hAnsiTheme="minorHAnsi" w:cstheme="minorHAnsi"/>
          <w:b/>
          <w:bCs/>
        </w:rPr>
        <w:t>)</w:t>
      </w:r>
      <w:proofErr w:type="gramEnd"/>
      <w:r w:rsidRPr="00584389">
        <w:rPr>
          <w:rStyle w:val="VerbatimChar"/>
          <w:rFonts w:asciiTheme="minorHAnsi" w:hAnsiTheme="minorHAnsi" w:cstheme="minorHAnsi"/>
          <w:b/>
          <w:bCs/>
        </w:rPr>
        <w:t xml:space="preserve">  Using the table constructed in (5)(a), test at the 5% level the null hypothesis of independence using the uncorrected *</w:t>
      </w:r>
      <w:proofErr w:type="spellStart"/>
      <w:r w:rsidRPr="00584389">
        <w:rPr>
          <w:rStyle w:val="VerbatimChar"/>
          <w:rFonts w:asciiTheme="minorHAnsi" w:hAnsiTheme="minorHAnsi" w:cstheme="minorHAnsi"/>
          <w:b/>
          <w:bCs/>
        </w:rPr>
        <w:t>chisq.test</w:t>
      </w:r>
      <w:proofErr w:type="spellEnd"/>
      <w:r w:rsidRPr="00584389">
        <w:rPr>
          <w:rStyle w:val="VerbatimChar"/>
          <w:rFonts w:asciiTheme="minorHAnsi" w:hAnsiTheme="minorHAnsi" w:cstheme="minorHAnsi"/>
          <w:b/>
          <w:bCs/>
        </w:rPr>
        <w:t>()* (Black, Business Statistics, Section 16.2). Show the results of this test and state your conclusions.</w:t>
      </w:r>
    </w:p>
    <w:p w14:paraId="245342EC" w14:textId="77777777" w:rsidR="00AB2943" w:rsidRPr="00584389" w:rsidRDefault="00AB2943" w:rsidP="00450DD9">
      <w:pPr>
        <w:pStyle w:val="BodyText"/>
        <w:rPr>
          <w:rStyle w:val="VerbatimChar"/>
          <w:rFonts w:asciiTheme="minorHAnsi" w:hAnsiTheme="minorHAnsi" w:cstheme="minorHAnsi"/>
          <w:b/>
          <w:bCs/>
        </w:rPr>
      </w:pPr>
    </w:p>
    <w:p w14:paraId="70ADD706" w14:textId="77777777" w:rsidR="00AB2943" w:rsidRPr="00584389" w:rsidRDefault="00AB2943" w:rsidP="00AB2943">
      <w:pPr>
        <w:pStyle w:val="BodyText"/>
        <w:rPr>
          <w:rFonts w:asciiTheme="minorHAnsi" w:hAnsiTheme="minorHAnsi" w:cstheme="minorHAnsi"/>
          <w:b/>
          <w:bCs/>
          <w:lang w:val="en-NG"/>
        </w:rPr>
      </w:pPr>
      <w:r w:rsidRPr="00584389">
        <w:rPr>
          <w:rFonts w:asciiTheme="minorHAnsi" w:hAnsiTheme="minorHAnsi" w:cstheme="minorHAnsi"/>
          <w:b/>
          <w:bCs/>
          <w:lang w:val="en-NG"/>
        </w:rPr>
        <w:t>Contingency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698"/>
        <w:gridCol w:w="698"/>
      </w:tblGrid>
      <w:tr w:rsidR="00AB2943" w:rsidRPr="00584389" w14:paraId="6E579057" w14:textId="77777777" w:rsidTr="00AB2943">
        <w:trPr>
          <w:tblHeader/>
          <w:tblCellSpacing w:w="15" w:type="dxa"/>
        </w:trPr>
        <w:tc>
          <w:tcPr>
            <w:tcW w:w="0" w:type="auto"/>
            <w:vAlign w:val="center"/>
            <w:hideMark/>
          </w:tcPr>
          <w:p w14:paraId="581EE788" w14:textId="77777777" w:rsidR="00AB2943" w:rsidRPr="00584389" w:rsidRDefault="00AB2943" w:rsidP="00AB2943">
            <w:pPr>
              <w:pStyle w:val="BodyText"/>
              <w:rPr>
                <w:rFonts w:asciiTheme="minorHAnsi" w:hAnsiTheme="minorHAnsi" w:cstheme="minorHAnsi"/>
                <w:b/>
                <w:bCs/>
                <w:lang w:val="en-NG"/>
              </w:rPr>
            </w:pPr>
          </w:p>
        </w:tc>
        <w:tc>
          <w:tcPr>
            <w:tcW w:w="0" w:type="auto"/>
            <w:vAlign w:val="center"/>
            <w:hideMark/>
          </w:tcPr>
          <w:p w14:paraId="34A52B0B" w14:textId="77777777" w:rsidR="00AB2943" w:rsidRPr="00584389" w:rsidRDefault="00AB2943" w:rsidP="00AB2943">
            <w:pPr>
              <w:pStyle w:val="BodyText"/>
              <w:rPr>
                <w:rFonts w:asciiTheme="minorHAnsi" w:hAnsiTheme="minorHAnsi" w:cstheme="minorHAnsi"/>
                <w:b/>
                <w:bCs/>
                <w:lang w:val="en-NG"/>
              </w:rPr>
            </w:pPr>
            <w:r w:rsidRPr="00584389">
              <w:rPr>
                <w:rFonts w:asciiTheme="minorHAnsi" w:hAnsiTheme="minorHAnsi" w:cstheme="minorHAnsi"/>
                <w:b/>
                <w:bCs/>
                <w:lang w:val="en-NG"/>
              </w:rPr>
              <w:t>Above</w:t>
            </w:r>
          </w:p>
        </w:tc>
        <w:tc>
          <w:tcPr>
            <w:tcW w:w="0" w:type="auto"/>
            <w:vAlign w:val="center"/>
            <w:hideMark/>
          </w:tcPr>
          <w:p w14:paraId="3F710848" w14:textId="77777777" w:rsidR="00AB2943" w:rsidRPr="00584389" w:rsidRDefault="00AB2943" w:rsidP="00AB2943">
            <w:pPr>
              <w:pStyle w:val="BodyText"/>
              <w:rPr>
                <w:rFonts w:asciiTheme="minorHAnsi" w:hAnsiTheme="minorHAnsi" w:cstheme="minorHAnsi"/>
                <w:b/>
                <w:bCs/>
                <w:lang w:val="en-NG"/>
              </w:rPr>
            </w:pPr>
            <w:r w:rsidRPr="00584389">
              <w:rPr>
                <w:rFonts w:asciiTheme="minorHAnsi" w:hAnsiTheme="minorHAnsi" w:cstheme="minorHAnsi"/>
                <w:b/>
                <w:bCs/>
                <w:lang w:val="en-NG"/>
              </w:rPr>
              <w:t>Below</w:t>
            </w:r>
          </w:p>
        </w:tc>
      </w:tr>
      <w:tr w:rsidR="00AB2943" w:rsidRPr="00584389" w14:paraId="56F1FE48" w14:textId="77777777" w:rsidTr="00AB2943">
        <w:trPr>
          <w:tblCellSpacing w:w="15" w:type="dxa"/>
        </w:trPr>
        <w:tc>
          <w:tcPr>
            <w:tcW w:w="0" w:type="auto"/>
            <w:vAlign w:val="center"/>
            <w:hideMark/>
          </w:tcPr>
          <w:p w14:paraId="30493FCF" w14:textId="77777777" w:rsidR="00AB2943" w:rsidRPr="00584389" w:rsidRDefault="00AB2943" w:rsidP="00AB2943">
            <w:pPr>
              <w:pStyle w:val="BodyText"/>
              <w:rPr>
                <w:rFonts w:asciiTheme="minorHAnsi" w:hAnsiTheme="minorHAnsi" w:cstheme="minorHAnsi"/>
                <w:b/>
                <w:bCs/>
                <w:lang w:val="en-NG"/>
              </w:rPr>
            </w:pPr>
            <w:r w:rsidRPr="00584389">
              <w:rPr>
                <w:rFonts w:asciiTheme="minorHAnsi" w:hAnsiTheme="minorHAnsi" w:cstheme="minorHAnsi"/>
                <w:b/>
                <w:bCs/>
                <w:lang w:val="en-NG"/>
              </w:rPr>
              <w:t>L (Low)</w:t>
            </w:r>
          </w:p>
        </w:tc>
        <w:tc>
          <w:tcPr>
            <w:tcW w:w="0" w:type="auto"/>
            <w:vAlign w:val="center"/>
            <w:hideMark/>
          </w:tcPr>
          <w:p w14:paraId="0521B8C0" w14:textId="77777777" w:rsidR="00AB2943" w:rsidRPr="00584389" w:rsidRDefault="00AB2943" w:rsidP="00AB2943">
            <w:pPr>
              <w:pStyle w:val="BodyText"/>
              <w:rPr>
                <w:rFonts w:asciiTheme="minorHAnsi" w:hAnsiTheme="minorHAnsi" w:cstheme="minorHAnsi"/>
                <w:b/>
                <w:bCs/>
                <w:lang w:val="en-NG"/>
              </w:rPr>
            </w:pPr>
            <w:r w:rsidRPr="00584389">
              <w:rPr>
                <w:rFonts w:asciiTheme="minorHAnsi" w:hAnsiTheme="minorHAnsi" w:cstheme="minorHAnsi"/>
                <w:b/>
                <w:bCs/>
                <w:lang w:val="en-NG"/>
              </w:rPr>
              <w:t>14</w:t>
            </w:r>
          </w:p>
        </w:tc>
        <w:tc>
          <w:tcPr>
            <w:tcW w:w="0" w:type="auto"/>
            <w:vAlign w:val="center"/>
            <w:hideMark/>
          </w:tcPr>
          <w:p w14:paraId="79B95B56" w14:textId="77777777" w:rsidR="00AB2943" w:rsidRPr="00584389" w:rsidRDefault="00AB2943" w:rsidP="00AB2943">
            <w:pPr>
              <w:pStyle w:val="BodyText"/>
              <w:rPr>
                <w:rFonts w:asciiTheme="minorHAnsi" w:hAnsiTheme="minorHAnsi" w:cstheme="minorHAnsi"/>
                <w:b/>
                <w:bCs/>
                <w:lang w:val="en-NG"/>
              </w:rPr>
            </w:pPr>
            <w:r w:rsidRPr="00584389">
              <w:rPr>
                <w:rFonts w:asciiTheme="minorHAnsi" w:hAnsiTheme="minorHAnsi" w:cstheme="minorHAnsi"/>
                <w:b/>
                <w:bCs/>
                <w:lang w:val="en-NG"/>
              </w:rPr>
              <w:t>4</w:t>
            </w:r>
          </w:p>
        </w:tc>
      </w:tr>
      <w:tr w:rsidR="00AB2943" w:rsidRPr="00584389" w14:paraId="46385846" w14:textId="77777777" w:rsidTr="00AB2943">
        <w:trPr>
          <w:tblCellSpacing w:w="15" w:type="dxa"/>
        </w:trPr>
        <w:tc>
          <w:tcPr>
            <w:tcW w:w="0" w:type="auto"/>
            <w:vAlign w:val="center"/>
            <w:hideMark/>
          </w:tcPr>
          <w:p w14:paraId="1CB4FCBB" w14:textId="77777777" w:rsidR="00AB2943" w:rsidRPr="00584389" w:rsidRDefault="00AB2943" w:rsidP="00AB2943">
            <w:pPr>
              <w:pStyle w:val="BodyText"/>
              <w:rPr>
                <w:rFonts w:asciiTheme="minorHAnsi" w:hAnsiTheme="minorHAnsi" w:cstheme="minorHAnsi"/>
                <w:b/>
                <w:bCs/>
                <w:lang w:val="en-NG"/>
              </w:rPr>
            </w:pPr>
            <w:r w:rsidRPr="00584389">
              <w:rPr>
                <w:rFonts w:asciiTheme="minorHAnsi" w:hAnsiTheme="minorHAnsi" w:cstheme="minorHAnsi"/>
                <w:b/>
                <w:bCs/>
                <w:lang w:val="en-NG"/>
              </w:rPr>
              <w:t>M (Med)</w:t>
            </w:r>
          </w:p>
        </w:tc>
        <w:tc>
          <w:tcPr>
            <w:tcW w:w="0" w:type="auto"/>
            <w:vAlign w:val="center"/>
            <w:hideMark/>
          </w:tcPr>
          <w:p w14:paraId="66504CFA" w14:textId="77777777" w:rsidR="00AB2943" w:rsidRPr="00584389" w:rsidRDefault="00AB2943" w:rsidP="00AB2943">
            <w:pPr>
              <w:pStyle w:val="BodyText"/>
              <w:rPr>
                <w:rFonts w:asciiTheme="minorHAnsi" w:hAnsiTheme="minorHAnsi" w:cstheme="minorHAnsi"/>
                <w:b/>
                <w:bCs/>
                <w:lang w:val="en-NG"/>
              </w:rPr>
            </w:pPr>
            <w:r w:rsidRPr="00584389">
              <w:rPr>
                <w:rFonts w:asciiTheme="minorHAnsi" w:hAnsiTheme="minorHAnsi" w:cstheme="minorHAnsi"/>
                <w:b/>
                <w:bCs/>
                <w:lang w:val="en-NG"/>
              </w:rPr>
              <w:t>10</w:t>
            </w:r>
          </w:p>
        </w:tc>
        <w:tc>
          <w:tcPr>
            <w:tcW w:w="0" w:type="auto"/>
            <w:vAlign w:val="center"/>
            <w:hideMark/>
          </w:tcPr>
          <w:p w14:paraId="31A5F1C1" w14:textId="77777777" w:rsidR="00AB2943" w:rsidRPr="00584389" w:rsidRDefault="00AB2943" w:rsidP="00AB2943">
            <w:pPr>
              <w:pStyle w:val="BodyText"/>
              <w:rPr>
                <w:rFonts w:asciiTheme="minorHAnsi" w:hAnsiTheme="minorHAnsi" w:cstheme="minorHAnsi"/>
                <w:b/>
                <w:bCs/>
                <w:lang w:val="en-NG"/>
              </w:rPr>
            </w:pPr>
            <w:r w:rsidRPr="00584389">
              <w:rPr>
                <w:rFonts w:asciiTheme="minorHAnsi" w:hAnsiTheme="minorHAnsi" w:cstheme="minorHAnsi"/>
                <w:b/>
                <w:bCs/>
                <w:lang w:val="en-NG"/>
              </w:rPr>
              <w:t>8</w:t>
            </w:r>
          </w:p>
        </w:tc>
      </w:tr>
      <w:tr w:rsidR="00AB2943" w:rsidRPr="00584389" w14:paraId="2CCBEF1A" w14:textId="77777777" w:rsidTr="00AB2943">
        <w:trPr>
          <w:tblCellSpacing w:w="15" w:type="dxa"/>
        </w:trPr>
        <w:tc>
          <w:tcPr>
            <w:tcW w:w="0" w:type="auto"/>
            <w:vAlign w:val="center"/>
            <w:hideMark/>
          </w:tcPr>
          <w:p w14:paraId="7A9F4321" w14:textId="77777777" w:rsidR="00AB2943" w:rsidRPr="00584389" w:rsidRDefault="00AB2943" w:rsidP="00AB2943">
            <w:pPr>
              <w:pStyle w:val="BodyText"/>
              <w:rPr>
                <w:rFonts w:asciiTheme="minorHAnsi" w:hAnsiTheme="minorHAnsi" w:cstheme="minorHAnsi"/>
                <w:b/>
                <w:bCs/>
                <w:lang w:val="en-NG"/>
              </w:rPr>
            </w:pPr>
            <w:r w:rsidRPr="00584389">
              <w:rPr>
                <w:rFonts w:asciiTheme="minorHAnsi" w:hAnsiTheme="minorHAnsi" w:cstheme="minorHAnsi"/>
                <w:b/>
                <w:bCs/>
                <w:lang w:val="en-NG"/>
              </w:rPr>
              <w:t>H (High)</w:t>
            </w:r>
          </w:p>
        </w:tc>
        <w:tc>
          <w:tcPr>
            <w:tcW w:w="0" w:type="auto"/>
            <w:vAlign w:val="center"/>
            <w:hideMark/>
          </w:tcPr>
          <w:p w14:paraId="4ADF30B0" w14:textId="77777777" w:rsidR="00AB2943" w:rsidRPr="00584389" w:rsidRDefault="00AB2943" w:rsidP="00AB2943">
            <w:pPr>
              <w:pStyle w:val="BodyText"/>
              <w:rPr>
                <w:rFonts w:asciiTheme="minorHAnsi" w:hAnsiTheme="minorHAnsi" w:cstheme="minorHAnsi"/>
                <w:b/>
                <w:bCs/>
                <w:lang w:val="en-NG"/>
              </w:rPr>
            </w:pPr>
            <w:r w:rsidRPr="00584389">
              <w:rPr>
                <w:rFonts w:asciiTheme="minorHAnsi" w:hAnsiTheme="minorHAnsi" w:cstheme="minorHAnsi"/>
                <w:b/>
                <w:bCs/>
                <w:lang w:val="en-NG"/>
              </w:rPr>
              <w:t>5</w:t>
            </w:r>
          </w:p>
        </w:tc>
        <w:tc>
          <w:tcPr>
            <w:tcW w:w="0" w:type="auto"/>
            <w:vAlign w:val="center"/>
            <w:hideMark/>
          </w:tcPr>
          <w:p w14:paraId="6F5BB8C2" w14:textId="77777777" w:rsidR="00AB2943" w:rsidRPr="00584389" w:rsidRDefault="00AB2943" w:rsidP="00AB2943">
            <w:pPr>
              <w:pStyle w:val="BodyText"/>
              <w:rPr>
                <w:rFonts w:asciiTheme="minorHAnsi" w:hAnsiTheme="minorHAnsi" w:cstheme="minorHAnsi"/>
                <w:b/>
                <w:bCs/>
                <w:lang w:val="en-NG"/>
              </w:rPr>
            </w:pPr>
            <w:r w:rsidRPr="00584389">
              <w:rPr>
                <w:rFonts w:asciiTheme="minorHAnsi" w:hAnsiTheme="minorHAnsi" w:cstheme="minorHAnsi"/>
                <w:b/>
                <w:bCs/>
                <w:lang w:val="en-NG"/>
              </w:rPr>
              <w:t>13</w:t>
            </w:r>
          </w:p>
        </w:tc>
      </w:tr>
    </w:tbl>
    <w:p w14:paraId="26A07F67" w14:textId="2725EBAD" w:rsidR="00AB2943" w:rsidRPr="00584389" w:rsidRDefault="00AB2943" w:rsidP="00AB2943">
      <w:pPr>
        <w:pStyle w:val="BodyText"/>
        <w:rPr>
          <w:rFonts w:asciiTheme="minorHAnsi" w:hAnsiTheme="minorHAnsi" w:cstheme="minorHAnsi"/>
          <w:b/>
          <w:bCs/>
          <w:lang w:val="en-NG"/>
        </w:rPr>
      </w:pPr>
    </w:p>
    <w:p w14:paraId="76446CC7" w14:textId="77777777" w:rsidR="00AB2943" w:rsidRPr="00584389" w:rsidRDefault="00AB2943" w:rsidP="00AB2943">
      <w:pPr>
        <w:pStyle w:val="BodyText"/>
        <w:rPr>
          <w:rFonts w:asciiTheme="minorHAnsi" w:hAnsiTheme="minorHAnsi" w:cstheme="minorHAnsi"/>
          <w:b/>
          <w:bCs/>
          <w:lang w:val="en-NG"/>
        </w:rPr>
      </w:pPr>
      <w:r w:rsidRPr="00584389">
        <w:rPr>
          <w:rFonts w:asciiTheme="minorHAnsi" w:hAnsiTheme="minorHAnsi" w:cstheme="minorHAnsi"/>
          <w:b/>
          <w:bCs/>
          <w:lang w:val="en-NG"/>
        </w:rPr>
        <w:t>Chi-Squared Test of Independence Results:</w:t>
      </w:r>
    </w:p>
    <w:p w14:paraId="3A0E10BE" w14:textId="77777777" w:rsidR="00AB2943" w:rsidRPr="00584389" w:rsidRDefault="00AB2943" w:rsidP="00AB2943">
      <w:pPr>
        <w:pStyle w:val="BodyText"/>
        <w:numPr>
          <w:ilvl w:val="0"/>
          <w:numId w:val="12"/>
        </w:numPr>
        <w:rPr>
          <w:rFonts w:asciiTheme="minorHAnsi" w:hAnsiTheme="minorHAnsi" w:cstheme="minorHAnsi"/>
          <w:b/>
          <w:bCs/>
          <w:lang w:val="en-NG"/>
        </w:rPr>
      </w:pPr>
      <w:r w:rsidRPr="00584389">
        <w:rPr>
          <w:rFonts w:asciiTheme="minorHAnsi" w:hAnsiTheme="minorHAnsi" w:cstheme="minorHAnsi"/>
          <w:b/>
          <w:bCs/>
          <w:lang w:val="en-NG"/>
        </w:rPr>
        <w:t>Test Statistic (X-squared): 9.0869</w:t>
      </w:r>
    </w:p>
    <w:p w14:paraId="48A52C01" w14:textId="77777777" w:rsidR="00AB2943" w:rsidRPr="00584389" w:rsidRDefault="00AB2943" w:rsidP="00AB2943">
      <w:pPr>
        <w:pStyle w:val="BodyText"/>
        <w:numPr>
          <w:ilvl w:val="0"/>
          <w:numId w:val="12"/>
        </w:numPr>
        <w:rPr>
          <w:rFonts w:asciiTheme="minorHAnsi" w:hAnsiTheme="minorHAnsi" w:cstheme="minorHAnsi"/>
          <w:b/>
          <w:bCs/>
          <w:lang w:val="en-NG"/>
        </w:rPr>
      </w:pPr>
      <w:r w:rsidRPr="00584389">
        <w:rPr>
          <w:rFonts w:asciiTheme="minorHAnsi" w:hAnsiTheme="minorHAnsi" w:cstheme="minorHAnsi"/>
          <w:b/>
          <w:bCs/>
          <w:lang w:val="en-NG"/>
        </w:rPr>
        <w:t>Degrees of Freedom (</w:t>
      </w:r>
      <w:proofErr w:type="spellStart"/>
      <w:r w:rsidRPr="00584389">
        <w:rPr>
          <w:rFonts w:asciiTheme="minorHAnsi" w:hAnsiTheme="minorHAnsi" w:cstheme="minorHAnsi"/>
          <w:b/>
          <w:bCs/>
          <w:lang w:val="en-NG"/>
        </w:rPr>
        <w:t>df</w:t>
      </w:r>
      <w:proofErr w:type="spellEnd"/>
      <w:r w:rsidRPr="00584389">
        <w:rPr>
          <w:rFonts w:asciiTheme="minorHAnsi" w:hAnsiTheme="minorHAnsi" w:cstheme="minorHAnsi"/>
          <w:b/>
          <w:bCs/>
          <w:lang w:val="en-NG"/>
        </w:rPr>
        <w:t>): 2</w:t>
      </w:r>
    </w:p>
    <w:p w14:paraId="0395FA2F" w14:textId="77777777" w:rsidR="00AB2943" w:rsidRPr="00584389" w:rsidRDefault="00AB2943" w:rsidP="00AB2943">
      <w:pPr>
        <w:pStyle w:val="BodyText"/>
        <w:numPr>
          <w:ilvl w:val="0"/>
          <w:numId w:val="12"/>
        </w:numPr>
        <w:rPr>
          <w:rFonts w:asciiTheme="minorHAnsi" w:hAnsiTheme="minorHAnsi" w:cstheme="minorHAnsi"/>
          <w:b/>
          <w:bCs/>
          <w:lang w:val="en-NG"/>
        </w:rPr>
      </w:pPr>
      <w:r w:rsidRPr="00584389">
        <w:rPr>
          <w:rFonts w:asciiTheme="minorHAnsi" w:hAnsiTheme="minorHAnsi" w:cstheme="minorHAnsi"/>
          <w:b/>
          <w:bCs/>
          <w:lang w:val="en-NG"/>
        </w:rPr>
        <w:t>p-value: 0.01064</w:t>
      </w:r>
    </w:p>
    <w:p w14:paraId="49B4C4CF" w14:textId="77777777" w:rsidR="00AB2943" w:rsidRPr="00584389" w:rsidRDefault="00AB2943" w:rsidP="00AB2943">
      <w:pPr>
        <w:pStyle w:val="BodyText"/>
        <w:rPr>
          <w:rFonts w:asciiTheme="minorHAnsi" w:hAnsiTheme="minorHAnsi" w:cstheme="minorHAnsi"/>
          <w:b/>
          <w:bCs/>
          <w:lang w:val="en-NG"/>
        </w:rPr>
      </w:pPr>
    </w:p>
    <w:p w14:paraId="0BAC0477" w14:textId="77777777" w:rsidR="00AB2943" w:rsidRPr="00584389" w:rsidRDefault="00AB2943" w:rsidP="00AB2943">
      <w:pPr>
        <w:pStyle w:val="BodyText"/>
        <w:rPr>
          <w:rFonts w:asciiTheme="minorHAnsi" w:hAnsiTheme="minorHAnsi" w:cstheme="minorHAnsi"/>
          <w:b/>
          <w:bCs/>
          <w:lang w:val="en-NG"/>
        </w:rPr>
      </w:pPr>
    </w:p>
    <w:p w14:paraId="22F0F7BD" w14:textId="7C648CC3" w:rsidR="00AB2943" w:rsidRPr="00584389" w:rsidRDefault="00AB2943" w:rsidP="00AB2943">
      <w:pPr>
        <w:pStyle w:val="BodyText"/>
        <w:rPr>
          <w:rFonts w:asciiTheme="minorHAnsi" w:hAnsiTheme="minorHAnsi" w:cstheme="minorHAnsi"/>
          <w:lang w:val="en-NG"/>
        </w:rPr>
      </w:pPr>
      <w:r w:rsidRPr="00584389">
        <w:rPr>
          <w:rFonts w:asciiTheme="minorHAnsi" w:hAnsiTheme="minorHAnsi" w:cstheme="minorHAnsi"/>
        </w:rPr>
        <w:t>There is evidence at the 5% level to conclude that there is an association between the number of warp breaks and the tension level. The number of breaks is not independent of the tension level.</w:t>
      </w:r>
    </w:p>
    <w:p w14:paraId="5E0C5008" w14:textId="77777777" w:rsidR="00AB2943" w:rsidRPr="00584389" w:rsidRDefault="00AB2943" w:rsidP="00450DD9">
      <w:pPr>
        <w:pStyle w:val="BodyText"/>
        <w:rPr>
          <w:rStyle w:val="VerbatimChar"/>
          <w:rFonts w:asciiTheme="minorHAnsi" w:hAnsiTheme="minorHAnsi" w:cstheme="minorHAnsi"/>
          <w:b/>
          <w:bCs/>
        </w:rPr>
      </w:pPr>
    </w:p>
    <w:p w14:paraId="352E6A5E" w14:textId="77777777" w:rsidR="005F71F1" w:rsidRPr="00584389" w:rsidRDefault="005F71F1" w:rsidP="00450DD9">
      <w:pPr>
        <w:pStyle w:val="BodyText"/>
        <w:rPr>
          <w:rFonts w:asciiTheme="minorHAnsi" w:hAnsiTheme="minorHAnsi" w:cstheme="minorHAnsi"/>
          <w:b/>
          <w:bCs/>
        </w:rPr>
      </w:pPr>
      <w:proofErr w:type="gramStart"/>
      <w:r w:rsidRPr="00584389">
        <w:rPr>
          <w:rStyle w:val="VerbatimChar"/>
          <w:rFonts w:asciiTheme="minorHAnsi" w:hAnsiTheme="minorHAnsi" w:cstheme="minorHAnsi"/>
          <w:b/>
          <w:bCs/>
        </w:rPr>
        <w:t>c)</w:t>
      </w:r>
      <w:r w:rsidRPr="00584389">
        <w:rPr>
          <w:rFonts w:asciiTheme="minorHAnsi" w:hAnsiTheme="minorHAnsi" w:cstheme="minorHAnsi"/>
          <w:b/>
          <w:bCs/>
        </w:rPr>
        <w:t xml:space="preserve"> ‘</w:t>
      </w:r>
      <w:proofErr w:type="gramEnd"/>
      <w:r w:rsidRPr="00584389">
        <w:rPr>
          <w:rFonts w:asciiTheme="minorHAnsi" w:hAnsiTheme="minorHAnsi" w:cstheme="minorHAnsi"/>
          <w:b/>
          <w:bCs/>
        </w:rPr>
        <w:t xml:space="preserve">Manually’ calculate the chi-squared statistic and p-value of the table from (5)(a). The </w:t>
      </w:r>
      <w:proofErr w:type="spellStart"/>
      <w:proofErr w:type="gramStart"/>
      <w:r w:rsidRPr="00584389">
        <w:rPr>
          <w:rFonts w:asciiTheme="minorHAnsi" w:hAnsiTheme="minorHAnsi" w:cstheme="minorHAnsi"/>
          <w:b/>
          <w:bCs/>
          <w:i/>
          <w:iCs/>
        </w:rPr>
        <w:t>addmargins</w:t>
      </w:r>
      <w:proofErr w:type="spellEnd"/>
      <w:r w:rsidRPr="00584389">
        <w:rPr>
          <w:rFonts w:asciiTheme="minorHAnsi" w:hAnsiTheme="minorHAnsi" w:cstheme="minorHAnsi"/>
          <w:b/>
          <w:bCs/>
          <w:i/>
          <w:iCs/>
        </w:rPr>
        <w:t>(</w:t>
      </w:r>
      <w:proofErr w:type="gramEnd"/>
      <w:r w:rsidRPr="00584389">
        <w:rPr>
          <w:rFonts w:asciiTheme="minorHAnsi" w:hAnsiTheme="minorHAnsi" w:cstheme="minorHAnsi"/>
          <w:b/>
          <w:bCs/>
          <w:i/>
          <w:iCs/>
        </w:rPr>
        <w:t>)</w:t>
      </w:r>
      <w:r w:rsidRPr="00584389">
        <w:rPr>
          <w:rFonts w:asciiTheme="minorHAnsi" w:hAnsiTheme="minorHAnsi" w:cstheme="minorHAnsi"/>
          <w:b/>
          <w:bCs/>
        </w:rPr>
        <w:t xml:space="preserve"> function can be used to add row and column sums to the table; useful for calculating the expected values for each cell. You should be able to match the chi-squared and p-values from (5)(b). The underlying code for the </w:t>
      </w:r>
      <w:proofErr w:type="spellStart"/>
      <w:r w:rsidRPr="00584389">
        <w:rPr>
          <w:rFonts w:asciiTheme="minorHAnsi" w:hAnsiTheme="minorHAnsi" w:cstheme="minorHAnsi"/>
          <w:b/>
          <w:bCs/>
          <w:i/>
          <w:iCs/>
        </w:rPr>
        <w:t>chisq.</w:t>
      </w:r>
      <w:proofErr w:type="gramStart"/>
      <w:r w:rsidRPr="00584389">
        <w:rPr>
          <w:rFonts w:asciiTheme="minorHAnsi" w:hAnsiTheme="minorHAnsi" w:cstheme="minorHAnsi"/>
          <w:b/>
          <w:bCs/>
          <w:i/>
          <w:iCs/>
        </w:rPr>
        <w:t>test</w:t>
      </w:r>
      <w:proofErr w:type="spellEnd"/>
      <w:r w:rsidRPr="00584389">
        <w:rPr>
          <w:rFonts w:asciiTheme="minorHAnsi" w:hAnsiTheme="minorHAnsi" w:cstheme="minorHAnsi"/>
          <w:b/>
          <w:bCs/>
          <w:i/>
          <w:iCs/>
        </w:rPr>
        <w:t>(</w:t>
      </w:r>
      <w:proofErr w:type="gramEnd"/>
      <w:r w:rsidRPr="00584389">
        <w:rPr>
          <w:rFonts w:asciiTheme="minorHAnsi" w:hAnsiTheme="minorHAnsi" w:cstheme="minorHAnsi"/>
          <w:b/>
          <w:bCs/>
          <w:i/>
          <w:iCs/>
        </w:rPr>
        <w:t>)</w:t>
      </w:r>
      <w:r w:rsidRPr="00584389">
        <w:rPr>
          <w:rFonts w:asciiTheme="minorHAnsi" w:hAnsiTheme="minorHAnsi" w:cstheme="minorHAnsi"/>
          <w:b/>
          <w:bCs/>
        </w:rPr>
        <w:t xml:space="preserve"> function can be viewed by entering </w:t>
      </w:r>
      <w:proofErr w:type="spellStart"/>
      <w:r w:rsidRPr="00584389">
        <w:rPr>
          <w:rFonts w:asciiTheme="minorHAnsi" w:hAnsiTheme="minorHAnsi" w:cstheme="minorHAnsi"/>
          <w:b/>
          <w:bCs/>
          <w:i/>
          <w:iCs/>
        </w:rPr>
        <w:t>chisq.test</w:t>
      </w:r>
      <w:proofErr w:type="spellEnd"/>
      <w:r w:rsidRPr="00584389">
        <w:rPr>
          <w:rFonts w:asciiTheme="minorHAnsi" w:hAnsiTheme="minorHAnsi" w:cstheme="minorHAnsi"/>
          <w:b/>
          <w:bCs/>
        </w:rPr>
        <w:t xml:space="preserve"> - without parentheses - in the Console. You are given code below to create the table, add row and column sums and calculate the expected values for the for the first two (2) of three (3) rows. You will need to add code to calculate the expected values for the third row and the </w:t>
      </w:r>
      <w:proofErr w:type="gramStart"/>
      <w:r w:rsidRPr="00584389">
        <w:rPr>
          <w:rFonts w:asciiTheme="minorHAnsi" w:hAnsiTheme="minorHAnsi" w:cstheme="minorHAnsi"/>
          <w:b/>
          <w:bCs/>
        </w:rPr>
        <w:t>chi-squared</w:t>
      </w:r>
      <w:proofErr w:type="gramEnd"/>
      <w:r w:rsidRPr="00584389">
        <w:rPr>
          <w:rFonts w:asciiTheme="minorHAnsi" w:hAnsiTheme="minorHAnsi" w:cstheme="minorHAnsi"/>
          <w:b/>
          <w:bCs/>
        </w:rPr>
        <w:t xml:space="preserve">. The </w:t>
      </w:r>
      <w:proofErr w:type="spellStart"/>
      <w:proofErr w:type="gramStart"/>
      <w:r w:rsidRPr="00584389">
        <w:rPr>
          <w:rFonts w:asciiTheme="minorHAnsi" w:hAnsiTheme="minorHAnsi" w:cstheme="minorHAnsi"/>
          <w:b/>
          <w:bCs/>
          <w:i/>
          <w:iCs/>
        </w:rPr>
        <w:t>pchisq</w:t>
      </w:r>
      <w:proofErr w:type="spellEnd"/>
      <w:r w:rsidRPr="00584389">
        <w:rPr>
          <w:rFonts w:asciiTheme="minorHAnsi" w:hAnsiTheme="minorHAnsi" w:cstheme="minorHAnsi"/>
          <w:b/>
          <w:bCs/>
          <w:i/>
          <w:iCs/>
        </w:rPr>
        <w:t>(</w:t>
      </w:r>
      <w:proofErr w:type="gramEnd"/>
      <w:r w:rsidRPr="00584389">
        <w:rPr>
          <w:rFonts w:asciiTheme="minorHAnsi" w:hAnsiTheme="minorHAnsi" w:cstheme="minorHAnsi"/>
          <w:b/>
          <w:bCs/>
          <w:i/>
          <w:iCs/>
        </w:rPr>
        <w:t>)</w:t>
      </w:r>
      <w:r w:rsidRPr="00584389">
        <w:rPr>
          <w:rFonts w:asciiTheme="minorHAnsi" w:hAnsiTheme="minorHAnsi" w:cstheme="minorHAnsi"/>
          <w:b/>
          <w:bCs/>
        </w:rPr>
        <w:t xml:space="preserve"> function can be used to return the p-value.</w:t>
      </w:r>
    </w:p>
    <w:p w14:paraId="0685E061" w14:textId="77777777" w:rsidR="00390A4A" w:rsidRPr="00584389" w:rsidRDefault="00390A4A" w:rsidP="00450DD9">
      <w:pPr>
        <w:pStyle w:val="BodyText"/>
        <w:rPr>
          <w:rFonts w:asciiTheme="minorHAnsi" w:hAnsiTheme="minorHAnsi" w:cstheme="minorHAnsi"/>
          <w:b/>
          <w:bCs/>
        </w:rPr>
      </w:pPr>
    </w:p>
    <w:p w14:paraId="57F0D564" w14:textId="77777777" w:rsidR="00390A4A" w:rsidRPr="00584389" w:rsidRDefault="00390A4A" w:rsidP="00450DD9">
      <w:pPr>
        <w:pStyle w:val="BodyText"/>
        <w:rPr>
          <w:rFonts w:asciiTheme="minorHAnsi" w:hAnsiTheme="minorHAnsi" w:cstheme="minorHAnsi"/>
          <w:b/>
          <w:bCs/>
        </w:rPr>
      </w:pPr>
    </w:p>
    <w:p w14:paraId="5068E0B4"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Contingency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698"/>
        <w:gridCol w:w="683"/>
        <w:gridCol w:w="513"/>
      </w:tblGrid>
      <w:tr w:rsidR="00390A4A" w:rsidRPr="00584389" w14:paraId="495299D1" w14:textId="77777777" w:rsidTr="00390A4A">
        <w:trPr>
          <w:tblHeader/>
          <w:tblCellSpacing w:w="15" w:type="dxa"/>
        </w:trPr>
        <w:tc>
          <w:tcPr>
            <w:tcW w:w="0" w:type="auto"/>
            <w:vAlign w:val="center"/>
            <w:hideMark/>
          </w:tcPr>
          <w:p w14:paraId="628133D4" w14:textId="77777777" w:rsidR="00390A4A" w:rsidRPr="00584389" w:rsidRDefault="00390A4A" w:rsidP="00390A4A">
            <w:pPr>
              <w:pStyle w:val="BodyText"/>
              <w:rPr>
                <w:rFonts w:asciiTheme="minorHAnsi" w:hAnsiTheme="minorHAnsi" w:cstheme="minorHAnsi"/>
                <w:b/>
                <w:bCs/>
                <w:lang w:val="en-NG"/>
              </w:rPr>
            </w:pPr>
          </w:p>
        </w:tc>
        <w:tc>
          <w:tcPr>
            <w:tcW w:w="0" w:type="auto"/>
            <w:vAlign w:val="center"/>
            <w:hideMark/>
          </w:tcPr>
          <w:p w14:paraId="11AE2F13"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Above</w:t>
            </w:r>
          </w:p>
        </w:tc>
        <w:tc>
          <w:tcPr>
            <w:tcW w:w="0" w:type="auto"/>
            <w:vAlign w:val="center"/>
            <w:hideMark/>
          </w:tcPr>
          <w:p w14:paraId="6250A452"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Below</w:t>
            </w:r>
          </w:p>
        </w:tc>
        <w:tc>
          <w:tcPr>
            <w:tcW w:w="0" w:type="auto"/>
            <w:vAlign w:val="center"/>
            <w:hideMark/>
          </w:tcPr>
          <w:p w14:paraId="4ABCD560"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Sum</w:t>
            </w:r>
          </w:p>
        </w:tc>
      </w:tr>
      <w:tr w:rsidR="00390A4A" w:rsidRPr="00584389" w14:paraId="60FE9080" w14:textId="77777777" w:rsidTr="00390A4A">
        <w:trPr>
          <w:tblCellSpacing w:w="15" w:type="dxa"/>
        </w:trPr>
        <w:tc>
          <w:tcPr>
            <w:tcW w:w="0" w:type="auto"/>
            <w:vAlign w:val="center"/>
            <w:hideMark/>
          </w:tcPr>
          <w:p w14:paraId="00E3CDE2"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L (Low)</w:t>
            </w:r>
          </w:p>
        </w:tc>
        <w:tc>
          <w:tcPr>
            <w:tcW w:w="0" w:type="auto"/>
            <w:vAlign w:val="center"/>
            <w:hideMark/>
          </w:tcPr>
          <w:p w14:paraId="3E5DFA3E"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14</w:t>
            </w:r>
          </w:p>
        </w:tc>
        <w:tc>
          <w:tcPr>
            <w:tcW w:w="0" w:type="auto"/>
            <w:vAlign w:val="center"/>
            <w:hideMark/>
          </w:tcPr>
          <w:p w14:paraId="3655FDA2"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4</w:t>
            </w:r>
          </w:p>
        </w:tc>
        <w:tc>
          <w:tcPr>
            <w:tcW w:w="0" w:type="auto"/>
            <w:vAlign w:val="center"/>
            <w:hideMark/>
          </w:tcPr>
          <w:p w14:paraId="1BEFFE61"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18</w:t>
            </w:r>
          </w:p>
        </w:tc>
      </w:tr>
      <w:tr w:rsidR="00390A4A" w:rsidRPr="00584389" w14:paraId="69DB7335" w14:textId="77777777" w:rsidTr="00390A4A">
        <w:trPr>
          <w:tblCellSpacing w:w="15" w:type="dxa"/>
        </w:trPr>
        <w:tc>
          <w:tcPr>
            <w:tcW w:w="0" w:type="auto"/>
            <w:vAlign w:val="center"/>
            <w:hideMark/>
          </w:tcPr>
          <w:p w14:paraId="20FA605C"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M (Med)</w:t>
            </w:r>
          </w:p>
        </w:tc>
        <w:tc>
          <w:tcPr>
            <w:tcW w:w="0" w:type="auto"/>
            <w:vAlign w:val="center"/>
            <w:hideMark/>
          </w:tcPr>
          <w:p w14:paraId="404F6571"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10</w:t>
            </w:r>
          </w:p>
        </w:tc>
        <w:tc>
          <w:tcPr>
            <w:tcW w:w="0" w:type="auto"/>
            <w:vAlign w:val="center"/>
            <w:hideMark/>
          </w:tcPr>
          <w:p w14:paraId="40F3667C"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8</w:t>
            </w:r>
          </w:p>
        </w:tc>
        <w:tc>
          <w:tcPr>
            <w:tcW w:w="0" w:type="auto"/>
            <w:vAlign w:val="center"/>
            <w:hideMark/>
          </w:tcPr>
          <w:p w14:paraId="54AF72FF"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18</w:t>
            </w:r>
          </w:p>
        </w:tc>
      </w:tr>
      <w:tr w:rsidR="00390A4A" w:rsidRPr="00584389" w14:paraId="55AD75E5" w14:textId="77777777" w:rsidTr="00390A4A">
        <w:trPr>
          <w:tblCellSpacing w:w="15" w:type="dxa"/>
        </w:trPr>
        <w:tc>
          <w:tcPr>
            <w:tcW w:w="0" w:type="auto"/>
            <w:vAlign w:val="center"/>
            <w:hideMark/>
          </w:tcPr>
          <w:p w14:paraId="22DF988A"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H (High)</w:t>
            </w:r>
          </w:p>
        </w:tc>
        <w:tc>
          <w:tcPr>
            <w:tcW w:w="0" w:type="auto"/>
            <w:vAlign w:val="center"/>
            <w:hideMark/>
          </w:tcPr>
          <w:p w14:paraId="76EBA944"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5</w:t>
            </w:r>
          </w:p>
        </w:tc>
        <w:tc>
          <w:tcPr>
            <w:tcW w:w="0" w:type="auto"/>
            <w:vAlign w:val="center"/>
            <w:hideMark/>
          </w:tcPr>
          <w:p w14:paraId="49C98C50"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13</w:t>
            </w:r>
          </w:p>
        </w:tc>
        <w:tc>
          <w:tcPr>
            <w:tcW w:w="0" w:type="auto"/>
            <w:vAlign w:val="center"/>
            <w:hideMark/>
          </w:tcPr>
          <w:p w14:paraId="5418C795"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18</w:t>
            </w:r>
          </w:p>
        </w:tc>
      </w:tr>
      <w:tr w:rsidR="00390A4A" w:rsidRPr="00584389" w14:paraId="2BFA5B70" w14:textId="77777777" w:rsidTr="00390A4A">
        <w:trPr>
          <w:tblCellSpacing w:w="15" w:type="dxa"/>
        </w:trPr>
        <w:tc>
          <w:tcPr>
            <w:tcW w:w="0" w:type="auto"/>
            <w:vAlign w:val="center"/>
            <w:hideMark/>
          </w:tcPr>
          <w:p w14:paraId="7A90B911"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Sum</w:t>
            </w:r>
          </w:p>
        </w:tc>
        <w:tc>
          <w:tcPr>
            <w:tcW w:w="0" w:type="auto"/>
            <w:vAlign w:val="center"/>
            <w:hideMark/>
          </w:tcPr>
          <w:p w14:paraId="1D18AA14"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29</w:t>
            </w:r>
          </w:p>
        </w:tc>
        <w:tc>
          <w:tcPr>
            <w:tcW w:w="0" w:type="auto"/>
            <w:vAlign w:val="center"/>
            <w:hideMark/>
          </w:tcPr>
          <w:p w14:paraId="56418021"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25</w:t>
            </w:r>
          </w:p>
        </w:tc>
        <w:tc>
          <w:tcPr>
            <w:tcW w:w="0" w:type="auto"/>
            <w:vAlign w:val="center"/>
            <w:hideMark/>
          </w:tcPr>
          <w:p w14:paraId="29DD5B0A"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54</w:t>
            </w:r>
          </w:p>
        </w:tc>
      </w:tr>
    </w:tbl>
    <w:p w14:paraId="3E929222"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Expected Counts: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8"/>
        <w:gridCol w:w="733"/>
        <w:gridCol w:w="748"/>
      </w:tblGrid>
      <w:tr w:rsidR="00390A4A" w:rsidRPr="00584389" w14:paraId="7EA40F4D" w14:textId="77777777" w:rsidTr="00390A4A">
        <w:trPr>
          <w:tblHeader/>
          <w:tblCellSpacing w:w="15" w:type="dxa"/>
        </w:trPr>
        <w:tc>
          <w:tcPr>
            <w:tcW w:w="0" w:type="auto"/>
            <w:vAlign w:val="center"/>
            <w:hideMark/>
          </w:tcPr>
          <w:p w14:paraId="17FCEFE8" w14:textId="77777777" w:rsidR="00390A4A" w:rsidRPr="00584389" w:rsidRDefault="00390A4A" w:rsidP="00390A4A">
            <w:pPr>
              <w:pStyle w:val="BodyText"/>
              <w:rPr>
                <w:rFonts w:asciiTheme="minorHAnsi" w:hAnsiTheme="minorHAnsi" w:cstheme="minorHAnsi"/>
                <w:b/>
                <w:bCs/>
                <w:lang w:val="en-NG"/>
              </w:rPr>
            </w:pPr>
          </w:p>
        </w:tc>
        <w:tc>
          <w:tcPr>
            <w:tcW w:w="0" w:type="auto"/>
            <w:vAlign w:val="center"/>
            <w:hideMark/>
          </w:tcPr>
          <w:p w14:paraId="5D8C4AAE"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Above</w:t>
            </w:r>
          </w:p>
        </w:tc>
        <w:tc>
          <w:tcPr>
            <w:tcW w:w="0" w:type="auto"/>
            <w:vAlign w:val="center"/>
            <w:hideMark/>
          </w:tcPr>
          <w:p w14:paraId="6A19E647"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Below</w:t>
            </w:r>
          </w:p>
        </w:tc>
      </w:tr>
      <w:tr w:rsidR="00390A4A" w:rsidRPr="00584389" w14:paraId="2D427ECD" w14:textId="77777777" w:rsidTr="00390A4A">
        <w:trPr>
          <w:tblCellSpacing w:w="15" w:type="dxa"/>
        </w:trPr>
        <w:tc>
          <w:tcPr>
            <w:tcW w:w="0" w:type="auto"/>
            <w:vAlign w:val="center"/>
            <w:hideMark/>
          </w:tcPr>
          <w:p w14:paraId="76EBF12F"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L (Low)</w:t>
            </w:r>
          </w:p>
        </w:tc>
        <w:tc>
          <w:tcPr>
            <w:tcW w:w="0" w:type="auto"/>
            <w:vAlign w:val="center"/>
            <w:hideMark/>
          </w:tcPr>
          <w:p w14:paraId="54908DC9"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9.6667</w:t>
            </w:r>
          </w:p>
        </w:tc>
        <w:tc>
          <w:tcPr>
            <w:tcW w:w="0" w:type="auto"/>
            <w:vAlign w:val="center"/>
            <w:hideMark/>
          </w:tcPr>
          <w:p w14:paraId="489C3FA5"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8.3333</w:t>
            </w:r>
          </w:p>
        </w:tc>
      </w:tr>
      <w:tr w:rsidR="00390A4A" w:rsidRPr="00584389" w14:paraId="139BC477" w14:textId="77777777" w:rsidTr="00390A4A">
        <w:trPr>
          <w:tblCellSpacing w:w="15" w:type="dxa"/>
        </w:trPr>
        <w:tc>
          <w:tcPr>
            <w:tcW w:w="0" w:type="auto"/>
            <w:vAlign w:val="center"/>
            <w:hideMark/>
          </w:tcPr>
          <w:p w14:paraId="6B073A7D"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M (Med)</w:t>
            </w:r>
          </w:p>
        </w:tc>
        <w:tc>
          <w:tcPr>
            <w:tcW w:w="0" w:type="auto"/>
            <w:vAlign w:val="center"/>
            <w:hideMark/>
          </w:tcPr>
          <w:p w14:paraId="0F5BBA36"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9.6667</w:t>
            </w:r>
          </w:p>
        </w:tc>
        <w:tc>
          <w:tcPr>
            <w:tcW w:w="0" w:type="auto"/>
            <w:vAlign w:val="center"/>
            <w:hideMark/>
          </w:tcPr>
          <w:p w14:paraId="4D035334"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8.3333</w:t>
            </w:r>
          </w:p>
        </w:tc>
      </w:tr>
      <w:tr w:rsidR="00390A4A" w:rsidRPr="00584389" w14:paraId="2B6C4493" w14:textId="77777777" w:rsidTr="00390A4A">
        <w:trPr>
          <w:tblCellSpacing w:w="15" w:type="dxa"/>
        </w:trPr>
        <w:tc>
          <w:tcPr>
            <w:tcW w:w="0" w:type="auto"/>
            <w:vAlign w:val="center"/>
            <w:hideMark/>
          </w:tcPr>
          <w:p w14:paraId="59CCC326"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H (High)</w:t>
            </w:r>
          </w:p>
        </w:tc>
        <w:tc>
          <w:tcPr>
            <w:tcW w:w="0" w:type="auto"/>
            <w:vAlign w:val="center"/>
            <w:hideMark/>
          </w:tcPr>
          <w:p w14:paraId="1F67724E"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9.6667</w:t>
            </w:r>
          </w:p>
        </w:tc>
        <w:tc>
          <w:tcPr>
            <w:tcW w:w="0" w:type="auto"/>
            <w:vAlign w:val="center"/>
            <w:hideMark/>
          </w:tcPr>
          <w:p w14:paraId="5E98EA95"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8.3333</w:t>
            </w:r>
          </w:p>
        </w:tc>
      </w:tr>
    </w:tbl>
    <w:p w14:paraId="738F8B33"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Manual Chi-Squared Test Results:</w:t>
      </w:r>
    </w:p>
    <w:p w14:paraId="64DC0E86" w14:textId="77777777" w:rsidR="00390A4A" w:rsidRPr="00584389" w:rsidRDefault="00390A4A" w:rsidP="00390A4A">
      <w:pPr>
        <w:pStyle w:val="BodyText"/>
        <w:numPr>
          <w:ilvl w:val="0"/>
          <w:numId w:val="13"/>
        </w:numPr>
        <w:rPr>
          <w:rFonts w:asciiTheme="minorHAnsi" w:hAnsiTheme="minorHAnsi" w:cstheme="minorHAnsi"/>
          <w:b/>
          <w:bCs/>
          <w:lang w:val="en-NG"/>
        </w:rPr>
      </w:pPr>
      <w:r w:rsidRPr="00584389">
        <w:rPr>
          <w:rFonts w:asciiTheme="minorHAnsi" w:hAnsiTheme="minorHAnsi" w:cstheme="minorHAnsi"/>
          <w:b/>
          <w:bCs/>
          <w:lang w:val="en-NG"/>
        </w:rPr>
        <w:t>Chi-squared Statistic: 9.0869</w:t>
      </w:r>
    </w:p>
    <w:p w14:paraId="69261334" w14:textId="77777777" w:rsidR="00390A4A" w:rsidRPr="00584389" w:rsidRDefault="00390A4A" w:rsidP="00390A4A">
      <w:pPr>
        <w:pStyle w:val="BodyText"/>
        <w:numPr>
          <w:ilvl w:val="0"/>
          <w:numId w:val="13"/>
        </w:numPr>
        <w:rPr>
          <w:rFonts w:asciiTheme="minorHAnsi" w:hAnsiTheme="minorHAnsi" w:cstheme="minorHAnsi"/>
          <w:b/>
          <w:bCs/>
          <w:lang w:val="en-NG"/>
        </w:rPr>
      </w:pPr>
      <w:r w:rsidRPr="00584389">
        <w:rPr>
          <w:rFonts w:asciiTheme="minorHAnsi" w:hAnsiTheme="minorHAnsi" w:cstheme="minorHAnsi"/>
          <w:b/>
          <w:bCs/>
          <w:lang w:val="en-NG"/>
        </w:rPr>
        <w:t>Degrees of Freedom: 2</w:t>
      </w:r>
    </w:p>
    <w:p w14:paraId="74BB9AA3" w14:textId="77777777" w:rsidR="00390A4A" w:rsidRPr="00584389" w:rsidRDefault="00390A4A" w:rsidP="00390A4A">
      <w:pPr>
        <w:pStyle w:val="BodyText"/>
        <w:numPr>
          <w:ilvl w:val="0"/>
          <w:numId w:val="13"/>
        </w:numPr>
        <w:rPr>
          <w:rFonts w:asciiTheme="minorHAnsi" w:hAnsiTheme="minorHAnsi" w:cstheme="minorHAnsi"/>
          <w:b/>
          <w:bCs/>
          <w:lang w:val="en-NG"/>
        </w:rPr>
      </w:pPr>
      <w:r w:rsidRPr="00584389">
        <w:rPr>
          <w:rFonts w:asciiTheme="minorHAnsi" w:hAnsiTheme="minorHAnsi" w:cstheme="minorHAnsi"/>
          <w:b/>
          <w:bCs/>
          <w:lang w:val="en-NG"/>
        </w:rPr>
        <w:t>P-value: 0.01064</w:t>
      </w:r>
    </w:p>
    <w:p w14:paraId="5C65C61C" w14:textId="77777777" w:rsidR="00390A4A" w:rsidRPr="00584389" w:rsidRDefault="00390A4A" w:rsidP="00450DD9">
      <w:pPr>
        <w:pStyle w:val="BodyText"/>
        <w:rPr>
          <w:rFonts w:asciiTheme="minorHAnsi" w:hAnsiTheme="minorHAnsi" w:cstheme="minorHAnsi"/>
          <w:b/>
          <w:bCs/>
        </w:rPr>
      </w:pPr>
    </w:p>
    <w:p w14:paraId="5CE1F456" w14:textId="77777777" w:rsidR="00390A4A" w:rsidRPr="00584389" w:rsidRDefault="00390A4A" w:rsidP="00450DD9">
      <w:pPr>
        <w:pStyle w:val="BodyText"/>
        <w:rPr>
          <w:rFonts w:asciiTheme="minorHAnsi" w:hAnsiTheme="minorHAnsi" w:cstheme="minorHAnsi"/>
          <w:b/>
          <w:bCs/>
        </w:rPr>
      </w:pPr>
    </w:p>
    <w:p w14:paraId="128AF735" w14:textId="77777777" w:rsidR="00390A4A" w:rsidRPr="00584389" w:rsidRDefault="00390A4A" w:rsidP="00450DD9">
      <w:pPr>
        <w:pStyle w:val="BodyText"/>
        <w:rPr>
          <w:rFonts w:asciiTheme="minorHAnsi" w:hAnsiTheme="minorHAnsi" w:cstheme="minorHAnsi"/>
          <w:b/>
          <w:bCs/>
        </w:rPr>
      </w:pPr>
    </w:p>
    <w:p w14:paraId="50B37582" w14:textId="77777777" w:rsidR="005F71F1" w:rsidRPr="00584389" w:rsidRDefault="005F71F1" w:rsidP="005F71F1">
      <w:pPr>
        <w:pStyle w:val="SourceCode"/>
        <w:rPr>
          <w:rFonts w:asciiTheme="minorHAnsi" w:hAnsiTheme="minorHAnsi" w:cstheme="minorHAnsi"/>
          <w:b/>
          <w:bCs/>
        </w:rPr>
      </w:pPr>
      <w:r w:rsidRPr="00584389">
        <w:rPr>
          <w:rFonts w:asciiTheme="minorHAnsi" w:hAnsiTheme="minorHAnsi" w:cstheme="minorHAnsi"/>
          <w:b/>
          <w:bCs/>
        </w:rPr>
        <w:t xml:space="preserve">d) </w:t>
      </w:r>
      <w:r w:rsidRPr="00584389">
        <w:rPr>
          <w:rStyle w:val="VerbatimChar"/>
          <w:rFonts w:asciiTheme="minorHAnsi" w:hAnsiTheme="minorHAnsi" w:cstheme="minorHAnsi"/>
          <w:b/>
          <w:bCs/>
        </w:rPr>
        <w:t>Build a user-defined function, using your code for (5)(c</w:t>
      </w:r>
      <w:proofErr w:type="gramStart"/>
      <w:r w:rsidRPr="00584389">
        <w:rPr>
          <w:rStyle w:val="VerbatimChar"/>
          <w:rFonts w:asciiTheme="minorHAnsi" w:hAnsiTheme="minorHAnsi" w:cstheme="minorHAnsi"/>
          <w:b/>
          <w:bCs/>
        </w:rPr>
        <w:t>).We</w:t>
      </w:r>
      <w:proofErr w:type="gramEnd"/>
      <w:r w:rsidRPr="00584389">
        <w:rPr>
          <w:rStyle w:val="VerbatimChar"/>
          <w:rFonts w:asciiTheme="minorHAnsi" w:hAnsiTheme="minorHAnsi" w:cstheme="minorHAnsi"/>
          <w:b/>
          <w:bCs/>
        </w:rPr>
        <w:t xml:space="preserve"> want to pass our (5)(a) table to our function and have it return the chi-squared statistic and p-value. You're provided with the 'shell' of a function and will need to add code to calculate the expected values, the chi-squared statistic, the p-value and return (i.e. output) the chi-squared and p-value.</w:t>
      </w:r>
      <w:r w:rsidRPr="00584389">
        <w:rPr>
          <w:rFonts w:asciiTheme="minorHAnsi" w:hAnsiTheme="minorHAnsi" w:cstheme="minorHAnsi"/>
          <w:b/>
          <w:bCs/>
        </w:rPr>
        <w:br/>
      </w:r>
      <w:r w:rsidRPr="00584389">
        <w:rPr>
          <w:rFonts w:asciiTheme="minorHAnsi" w:hAnsiTheme="minorHAnsi" w:cstheme="minorHAnsi"/>
          <w:b/>
          <w:bCs/>
        </w:rPr>
        <w:br/>
      </w:r>
      <w:r w:rsidRPr="00584389">
        <w:rPr>
          <w:rStyle w:val="VerbatimChar"/>
          <w:rFonts w:asciiTheme="minorHAnsi" w:hAnsiTheme="minorHAnsi" w:cstheme="minorHAnsi"/>
          <w:b/>
          <w:bCs/>
        </w:rPr>
        <w:t>```{r 5d}</w:t>
      </w:r>
      <w:r w:rsidRPr="00584389">
        <w:rPr>
          <w:rFonts w:asciiTheme="minorHAnsi" w:hAnsiTheme="minorHAnsi" w:cstheme="minorHAnsi"/>
          <w:b/>
          <w:bCs/>
        </w:rPr>
        <w:br/>
      </w:r>
      <w:r w:rsidRPr="00584389">
        <w:rPr>
          <w:rFonts w:asciiTheme="minorHAnsi" w:hAnsiTheme="minorHAnsi" w:cstheme="minorHAnsi"/>
          <w:b/>
          <w:bCs/>
        </w:rPr>
        <w:br/>
      </w:r>
      <w:proofErr w:type="spellStart"/>
      <w:r w:rsidRPr="00584389">
        <w:rPr>
          <w:rStyle w:val="VerbatimChar"/>
          <w:rFonts w:asciiTheme="minorHAnsi" w:hAnsiTheme="minorHAnsi" w:cstheme="minorHAnsi"/>
          <w:b/>
          <w:bCs/>
        </w:rPr>
        <w:t>chisq_function</w:t>
      </w:r>
      <w:proofErr w:type="spellEnd"/>
      <w:r w:rsidRPr="00584389">
        <w:rPr>
          <w:rStyle w:val="VerbatimChar"/>
          <w:rFonts w:asciiTheme="minorHAnsi" w:hAnsiTheme="minorHAnsi" w:cstheme="minorHAnsi"/>
          <w:b/>
          <w:bCs/>
        </w:rPr>
        <w:t xml:space="preserve"> &lt;- function(x) {</w:t>
      </w:r>
      <w:r w:rsidRPr="00584389">
        <w:rPr>
          <w:rFonts w:asciiTheme="minorHAnsi" w:hAnsiTheme="minorHAnsi" w:cstheme="minorHAnsi"/>
          <w:b/>
          <w:bCs/>
        </w:rPr>
        <w:br/>
      </w:r>
      <w:r w:rsidRPr="00584389">
        <w:rPr>
          <w:rStyle w:val="VerbatimChar"/>
          <w:rFonts w:asciiTheme="minorHAnsi" w:hAnsiTheme="minorHAnsi" w:cstheme="minorHAnsi"/>
          <w:b/>
          <w:bCs/>
        </w:rPr>
        <w:lastRenderedPageBreak/>
        <w:t xml:space="preserve">  # Code for calculating the expected values</w:t>
      </w:r>
      <w:r w:rsidRPr="00584389">
        <w:rPr>
          <w:rFonts w:asciiTheme="minorHAnsi" w:hAnsiTheme="minorHAnsi" w:cstheme="minorHAnsi"/>
          <w:b/>
          <w:bCs/>
        </w:rPr>
        <w:br/>
      </w:r>
      <w:r w:rsidRPr="00584389">
        <w:rPr>
          <w:rStyle w:val="VerbatimChar"/>
          <w:rFonts w:asciiTheme="minorHAnsi" w:hAnsiTheme="minorHAnsi" w:cstheme="minorHAnsi"/>
          <w:b/>
          <w:bCs/>
        </w:rPr>
        <w:t xml:space="preserve">  </w:t>
      </w:r>
      <w:proofErr w:type="spellStart"/>
      <w:r w:rsidRPr="00584389">
        <w:rPr>
          <w:rStyle w:val="VerbatimChar"/>
          <w:rFonts w:asciiTheme="minorHAnsi" w:hAnsiTheme="minorHAnsi" w:cstheme="minorHAnsi"/>
          <w:b/>
          <w:bCs/>
        </w:rPr>
        <w:t>mar_tbl</w:t>
      </w:r>
      <w:proofErr w:type="spellEnd"/>
      <w:r w:rsidRPr="00584389">
        <w:rPr>
          <w:rStyle w:val="VerbatimChar"/>
          <w:rFonts w:asciiTheme="minorHAnsi" w:hAnsiTheme="minorHAnsi" w:cstheme="minorHAnsi"/>
          <w:b/>
          <w:bCs/>
        </w:rPr>
        <w:t xml:space="preserve"> &lt;- </w:t>
      </w:r>
      <w:proofErr w:type="spellStart"/>
      <w:r w:rsidRPr="00584389">
        <w:rPr>
          <w:rStyle w:val="VerbatimChar"/>
          <w:rFonts w:asciiTheme="minorHAnsi" w:hAnsiTheme="minorHAnsi" w:cstheme="minorHAnsi"/>
          <w:b/>
          <w:bCs/>
        </w:rPr>
        <w:t>addmargins</w:t>
      </w:r>
      <w:proofErr w:type="spellEnd"/>
      <w:r w:rsidRPr="00584389">
        <w:rPr>
          <w:rStyle w:val="VerbatimChar"/>
          <w:rFonts w:asciiTheme="minorHAnsi" w:hAnsiTheme="minorHAnsi" w:cstheme="minorHAnsi"/>
          <w:b/>
          <w:bCs/>
        </w:rPr>
        <w:t>(x)</w:t>
      </w:r>
      <w:r w:rsidRPr="00584389">
        <w:rPr>
          <w:rFonts w:asciiTheme="minorHAnsi" w:hAnsiTheme="minorHAnsi" w:cstheme="minorHAnsi"/>
          <w:b/>
          <w:bCs/>
        </w:rPr>
        <w:br/>
      </w:r>
      <w:r w:rsidRPr="00584389">
        <w:rPr>
          <w:rStyle w:val="VerbatimChar"/>
          <w:rFonts w:asciiTheme="minorHAnsi" w:hAnsiTheme="minorHAnsi" w:cstheme="minorHAnsi"/>
          <w:b/>
          <w:bCs/>
        </w:rPr>
        <w:t xml:space="preserve">  e11 &lt;- </w:t>
      </w:r>
      <w:proofErr w:type="spellStart"/>
      <w:r w:rsidRPr="00584389">
        <w:rPr>
          <w:rStyle w:val="VerbatimChar"/>
          <w:rFonts w:asciiTheme="minorHAnsi" w:hAnsiTheme="minorHAnsi" w:cstheme="minorHAnsi"/>
          <w:b/>
          <w:bCs/>
        </w:rPr>
        <w:t>mar_tbl</w:t>
      </w:r>
      <w:proofErr w:type="spellEnd"/>
      <w:r w:rsidRPr="00584389">
        <w:rPr>
          <w:rStyle w:val="VerbatimChar"/>
          <w:rFonts w:asciiTheme="minorHAnsi" w:hAnsiTheme="minorHAnsi" w:cstheme="minorHAnsi"/>
          <w:b/>
          <w:bCs/>
        </w:rPr>
        <w:t xml:space="preserve">[4, 1] * </w:t>
      </w:r>
      <w:proofErr w:type="spellStart"/>
      <w:r w:rsidRPr="00584389">
        <w:rPr>
          <w:rStyle w:val="VerbatimChar"/>
          <w:rFonts w:asciiTheme="minorHAnsi" w:hAnsiTheme="minorHAnsi" w:cstheme="minorHAnsi"/>
          <w:b/>
          <w:bCs/>
        </w:rPr>
        <w:t>mar_tbl</w:t>
      </w:r>
      <w:proofErr w:type="spellEnd"/>
      <w:r w:rsidRPr="00584389">
        <w:rPr>
          <w:rStyle w:val="VerbatimChar"/>
          <w:rFonts w:asciiTheme="minorHAnsi" w:hAnsiTheme="minorHAnsi" w:cstheme="minorHAnsi"/>
          <w:b/>
          <w:bCs/>
        </w:rPr>
        <w:t xml:space="preserve">[1, 3] / </w:t>
      </w:r>
      <w:proofErr w:type="spellStart"/>
      <w:r w:rsidRPr="00584389">
        <w:rPr>
          <w:rStyle w:val="VerbatimChar"/>
          <w:rFonts w:asciiTheme="minorHAnsi" w:hAnsiTheme="minorHAnsi" w:cstheme="minorHAnsi"/>
          <w:b/>
          <w:bCs/>
        </w:rPr>
        <w:t>mar_tbl</w:t>
      </w:r>
      <w:proofErr w:type="spellEnd"/>
      <w:r w:rsidRPr="00584389">
        <w:rPr>
          <w:rStyle w:val="VerbatimChar"/>
          <w:rFonts w:asciiTheme="minorHAnsi" w:hAnsiTheme="minorHAnsi" w:cstheme="minorHAnsi"/>
          <w:b/>
          <w:bCs/>
        </w:rPr>
        <w:t>[4, 3]</w:t>
      </w:r>
      <w:r w:rsidRPr="00584389">
        <w:rPr>
          <w:rFonts w:asciiTheme="minorHAnsi" w:hAnsiTheme="minorHAnsi" w:cstheme="minorHAnsi"/>
          <w:b/>
          <w:bCs/>
        </w:rPr>
        <w:br/>
      </w:r>
      <w:r w:rsidRPr="00584389">
        <w:rPr>
          <w:rStyle w:val="VerbatimChar"/>
          <w:rFonts w:asciiTheme="minorHAnsi" w:hAnsiTheme="minorHAnsi" w:cstheme="minorHAnsi"/>
          <w:b/>
          <w:bCs/>
        </w:rPr>
        <w:t xml:space="preserve">  e12 &lt;- </w:t>
      </w:r>
      <w:proofErr w:type="spellStart"/>
      <w:r w:rsidRPr="00584389">
        <w:rPr>
          <w:rStyle w:val="VerbatimChar"/>
          <w:rFonts w:asciiTheme="minorHAnsi" w:hAnsiTheme="minorHAnsi" w:cstheme="minorHAnsi"/>
          <w:b/>
          <w:bCs/>
        </w:rPr>
        <w:t>mar_tbl</w:t>
      </w:r>
      <w:proofErr w:type="spellEnd"/>
      <w:r w:rsidRPr="00584389">
        <w:rPr>
          <w:rStyle w:val="VerbatimChar"/>
          <w:rFonts w:asciiTheme="minorHAnsi" w:hAnsiTheme="minorHAnsi" w:cstheme="minorHAnsi"/>
          <w:b/>
          <w:bCs/>
        </w:rPr>
        <w:t xml:space="preserve">[4, 2] * </w:t>
      </w:r>
      <w:proofErr w:type="spellStart"/>
      <w:r w:rsidRPr="00584389">
        <w:rPr>
          <w:rStyle w:val="VerbatimChar"/>
          <w:rFonts w:asciiTheme="minorHAnsi" w:hAnsiTheme="minorHAnsi" w:cstheme="minorHAnsi"/>
          <w:b/>
          <w:bCs/>
        </w:rPr>
        <w:t>mar_tbl</w:t>
      </w:r>
      <w:proofErr w:type="spellEnd"/>
      <w:r w:rsidRPr="00584389">
        <w:rPr>
          <w:rStyle w:val="VerbatimChar"/>
          <w:rFonts w:asciiTheme="minorHAnsi" w:hAnsiTheme="minorHAnsi" w:cstheme="minorHAnsi"/>
          <w:b/>
          <w:bCs/>
        </w:rPr>
        <w:t xml:space="preserve">[1, 3] / </w:t>
      </w:r>
      <w:proofErr w:type="spellStart"/>
      <w:r w:rsidRPr="00584389">
        <w:rPr>
          <w:rStyle w:val="VerbatimChar"/>
          <w:rFonts w:asciiTheme="minorHAnsi" w:hAnsiTheme="minorHAnsi" w:cstheme="minorHAnsi"/>
          <w:b/>
          <w:bCs/>
        </w:rPr>
        <w:t>mar_tbl</w:t>
      </w:r>
      <w:proofErr w:type="spellEnd"/>
      <w:r w:rsidRPr="00584389">
        <w:rPr>
          <w:rStyle w:val="VerbatimChar"/>
          <w:rFonts w:asciiTheme="minorHAnsi" w:hAnsiTheme="minorHAnsi" w:cstheme="minorHAnsi"/>
          <w:b/>
          <w:bCs/>
        </w:rPr>
        <w:t>[4, 3]</w:t>
      </w:r>
      <w:r w:rsidRPr="00584389">
        <w:rPr>
          <w:rFonts w:asciiTheme="minorHAnsi" w:hAnsiTheme="minorHAnsi" w:cstheme="minorHAnsi"/>
          <w:b/>
          <w:bCs/>
        </w:rPr>
        <w:br/>
      </w:r>
      <w:r w:rsidRPr="00584389">
        <w:rPr>
          <w:rStyle w:val="VerbatimChar"/>
          <w:rFonts w:asciiTheme="minorHAnsi" w:hAnsiTheme="minorHAnsi" w:cstheme="minorHAnsi"/>
          <w:b/>
          <w:bCs/>
        </w:rPr>
        <w:t xml:space="preserve">  e21 &lt;- </w:t>
      </w:r>
      <w:proofErr w:type="spellStart"/>
      <w:r w:rsidRPr="00584389">
        <w:rPr>
          <w:rStyle w:val="VerbatimChar"/>
          <w:rFonts w:asciiTheme="minorHAnsi" w:hAnsiTheme="minorHAnsi" w:cstheme="minorHAnsi"/>
          <w:b/>
          <w:bCs/>
        </w:rPr>
        <w:t>mar_tbl</w:t>
      </w:r>
      <w:proofErr w:type="spellEnd"/>
      <w:r w:rsidRPr="00584389">
        <w:rPr>
          <w:rStyle w:val="VerbatimChar"/>
          <w:rFonts w:asciiTheme="minorHAnsi" w:hAnsiTheme="minorHAnsi" w:cstheme="minorHAnsi"/>
          <w:b/>
          <w:bCs/>
        </w:rPr>
        <w:t xml:space="preserve">[4, 1] * </w:t>
      </w:r>
      <w:proofErr w:type="spellStart"/>
      <w:r w:rsidRPr="00584389">
        <w:rPr>
          <w:rStyle w:val="VerbatimChar"/>
          <w:rFonts w:asciiTheme="minorHAnsi" w:hAnsiTheme="minorHAnsi" w:cstheme="minorHAnsi"/>
          <w:b/>
          <w:bCs/>
        </w:rPr>
        <w:t>mar_tbl</w:t>
      </w:r>
      <w:proofErr w:type="spellEnd"/>
      <w:r w:rsidRPr="00584389">
        <w:rPr>
          <w:rStyle w:val="VerbatimChar"/>
          <w:rFonts w:asciiTheme="minorHAnsi" w:hAnsiTheme="minorHAnsi" w:cstheme="minorHAnsi"/>
          <w:b/>
          <w:bCs/>
        </w:rPr>
        <w:t xml:space="preserve">[2, 3] / </w:t>
      </w:r>
      <w:proofErr w:type="spellStart"/>
      <w:r w:rsidRPr="00584389">
        <w:rPr>
          <w:rStyle w:val="VerbatimChar"/>
          <w:rFonts w:asciiTheme="minorHAnsi" w:hAnsiTheme="minorHAnsi" w:cstheme="minorHAnsi"/>
          <w:b/>
          <w:bCs/>
        </w:rPr>
        <w:t>mar_tbl</w:t>
      </w:r>
      <w:proofErr w:type="spellEnd"/>
      <w:r w:rsidRPr="00584389">
        <w:rPr>
          <w:rStyle w:val="VerbatimChar"/>
          <w:rFonts w:asciiTheme="minorHAnsi" w:hAnsiTheme="minorHAnsi" w:cstheme="minorHAnsi"/>
          <w:b/>
          <w:bCs/>
        </w:rPr>
        <w:t>[4, 3]</w:t>
      </w:r>
      <w:r w:rsidRPr="00584389">
        <w:rPr>
          <w:rFonts w:asciiTheme="minorHAnsi" w:hAnsiTheme="minorHAnsi" w:cstheme="minorHAnsi"/>
          <w:b/>
          <w:bCs/>
        </w:rPr>
        <w:br/>
      </w:r>
      <w:r w:rsidRPr="00584389">
        <w:rPr>
          <w:rStyle w:val="VerbatimChar"/>
          <w:rFonts w:asciiTheme="minorHAnsi" w:hAnsiTheme="minorHAnsi" w:cstheme="minorHAnsi"/>
          <w:b/>
          <w:bCs/>
        </w:rPr>
        <w:t xml:space="preserve">  e22 &lt;- </w:t>
      </w:r>
      <w:proofErr w:type="spellStart"/>
      <w:r w:rsidRPr="00584389">
        <w:rPr>
          <w:rStyle w:val="VerbatimChar"/>
          <w:rFonts w:asciiTheme="minorHAnsi" w:hAnsiTheme="minorHAnsi" w:cstheme="minorHAnsi"/>
          <w:b/>
          <w:bCs/>
        </w:rPr>
        <w:t>mar_tbl</w:t>
      </w:r>
      <w:proofErr w:type="spellEnd"/>
      <w:r w:rsidRPr="00584389">
        <w:rPr>
          <w:rStyle w:val="VerbatimChar"/>
          <w:rFonts w:asciiTheme="minorHAnsi" w:hAnsiTheme="minorHAnsi" w:cstheme="minorHAnsi"/>
          <w:b/>
          <w:bCs/>
        </w:rPr>
        <w:t xml:space="preserve">[4, 2] * </w:t>
      </w:r>
      <w:proofErr w:type="spellStart"/>
      <w:r w:rsidRPr="00584389">
        <w:rPr>
          <w:rStyle w:val="VerbatimChar"/>
          <w:rFonts w:asciiTheme="minorHAnsi" w:hAnsiTheme="minorHAnsi" w:cstheme="minorHAnsi"/>
          <w:b/>
          <w:bCs/>
        </w:rPr>
        <w:t>mar_tbl</w:t>
      </w:r>
      <w:proofErr w:type="spellEnd"/>
      <w:r w:rsidRPr="00584389">
        <w:rPr>
          <w:rStyle w:val="VerbatimChar"/>
          <w:rFonts w:asciiTheme="minorHAnsi" w:hAnsiTheme="minorHAnsi" w:cstheme="minorHAnsi"/>
          <w:b/>
          <w:bCs/>
        </w:rPr>
        <w:t xml:space="preserve">[2, 3] / </w:t>
      </w:r>
      <w:proofErr w:type="spellStart"/>
      <w:r w:rsidRPr="00584389">
        <w:rPr>
          <w:rStyle w:val="VerbatimChar"/>
          <w:rFonts w:asciiTheme="minorHAnsi" w:hAnsiTheme="minorHAnsi" w:cstheme="minorHAnsi"/>
          <w:b/>
          <w:bCs/>
        </w:rPr>
        <w:t>mar_tbl</w:t>
      </w:r>
      <w:proofErr w:type="spellEnd"/>
      <w:r w:rsidRPr="00584389">
        <w:rPr>
          <w:rStyle w:val="VerbatimChar"/>
          <w:rFonts w:asciiTheme="minorHAnsi" w:hAnsiTheme="minorHAnsi" w:cstheme="minorHAnsi"/>
          <w:b/>
          <w:bCs/>
        </w:rPr>
        <w:t>[4, 3]</w:t>
      </w:r>
      <w:r w:rsidRPr="00584389">
        <w:rPr>
          <w:rFonts w:asciiTheme="minorHAnsi" w:hAnsiTheme="minorHAnsi" w:cstheme="minorHAnsi"/>
          <w:b/>
          <w:bCs/>
        </w:rPr>
        <w:br/>
      </w:r>
      <w:r w:rsidRPr="00584389">
        <w:rPr>
          <w:rFonts w:asciiTheme="minorHAnsi" w:hAnsiTheme="minorHAnsi" w:cstheme="minorHAnsi"/>
          <w:b/>
          <w:bCs/>
        </w:rPr>
        <w:br/>
      </w:r>
      <w:r w:rsidRPr="00584389">
        <w:rPr>
          <w:rStyle w:val="VerbatimChar"/>
          <w:rFonts w:asciiTheme="minorHAnsi" w:hAnsiTheme="minorHAnsi" w:cstheme="minorHAnsi"/>
          <w:b/>
          <w:bCs/>
        </w:rPr>
        <w:t xml:space="preserve">  </w:t>
      </w:r>
      <w:r w:rsidRPr="00584389">
        <w:rPr>
          <w:rFonts w:asciiTheme="minorHAnsi" w:hAnsiTheme="minorHAnsi" w:cstheme="minorHAnsi"/>
          <w:b/>
          <w:bCs/>
        </w:rPr>
        <w:br/>
      </w:r>
      <w:r w:rsidRPr="00584389">
        <w:rPr>
          <w:rStyle w:val="VerbatimChar"/>
          <w:rFonts w:asciiTheme="minorHAnsi" w:hAnsiTheme="minorHAnsi" w:cstheme="minorHAnsi"/>
          <w:b/>
          <w:bCs/>
        </w:rPr>
        <w:t xml:space="preserve">  # Code for calculating the chi-squared</w:t>
      </w:r>
      <w:r w:rsidRPr="00584389">
        <w:rPr>
          <w:rFonts w:asciiTheme="minorHAnsi" w:hAnsiTheme="minorHAnsi" w:cstheme="minorHAnsi"/>
          <w:b/>
          <w:bCs/>
        </w:rPr>
        <w:br/>
      </w:r>
      <w:r w:rsidRPr="00584389">
        <w:rPr>
          <w:rFonts w:asciiTheme="minorHAnsi" w:hAnsiTheme="minorHAnsi" w:cstheme="minorHAnsi"/>
          <w:b/>
          <w:bCs/>
        </w:rPr>
        <w:br/>
      </w:r>
      <w:r w:rsidRPr="00584389">
        <w:rPr>
          <w:rStyle w:val="VerbatimChar"/>
          <w:rFonts w:asciiTheme="minorHAnsi" w:hAnsiTheme="minorHAnsi" w:cstheme="minorHAnsi"/>
          <w:b/>
          <w:bCs/>
        </w:rPr>
        <w:t xml:space="preserve">  </w:t>
      </w:r>
      <w:r w:rsidRPr="00584389">
        <w:rPr>
          <w:rFonts w:asciiTheme="minorHAnsi" w:hAnsiTheme="minorHAnsi" w:cstheme="minorHAnsi"/>
          <w:b/>
          <w:bCs/>
        </w:rPr>
        <w:br/>
      </w:r>
      <w:r w:rsidRPr="00584389">
        <w:rPr>
          <w:rStyle w:val="VerbatimChar"/>
          <w:rFonts w:asciiTheme="minorHAnsi" w:hAnsiTheme="minorHAnsi" w:cstheme="minorHAnsi"/>
          <w:b/>
          <w:bCs/>
        </w:rPr>
        <w:t xml:space="preserve">  # Code for calculating the degrees of freedom and p-value</w:t>
      </w:r>
      <w:r w:rsidRPr="00584389">
        <w:rPr>
          <w:rFonts w:asciiTheme="minorHAnsi" w:hAnsiTheme="minorHAnsi" w:cstheme="minorHAnsi"/>
          <w:b/>
          <w:bCs/>
        </w:rPr>
        <w:br/>
      </w:r>
      <w:r w:rsidRPr="00584389">
        <w:rPr>
          <w:rFonts w:asciiTheme="minorHAnsi" w:hAnsiTheme="minorHAnsi" w:cstheme="minorHAnsi"/>
          <w:b/>
          <w:bCs/>
        </w:rPr>
        <w:br/>
      </w:r>
      <w:r w:rsidRPr="00584389">
        <w:rPr>
          <w:rStyle w:val="VerbatimChar"/>
          <w:rFonts w:asciiTheme="minorHAnsi" w:hAnsiTheme="minorHAnsi" w:cstheme="minorHAnsi"/>
          <w:b/>
          <w:bCs/>
        </w:rPr>
        <w:t xml:space="preserve">    </w:t>
      </w:r>
      <w:r w:rsidRPr="00584389">
        <w:rPr>
          <w:rFonts w:asciiTheme="minorHAnsi" w:hAnsiTheme="minorHAnsi" w:cstheme="minorHAnsi"/>
          <w:b/>
          <w:bCs/>
        </w:rPr>
        <w:br/>
      </w:r>
      <w:r w:rsidRPr="00584389">
        <w:rPr>
          <w:rStyle w:val="VerbatimChar"/>
          <w:rFonts w:asciiTheme="minorHAnsi" w:hAnsiTheme="minorHAnsi" w:cstheme="minorHAnsi"/>
          <w:b/>
          <w:bCs/>
        </w:rPr>
        <w:t xml:space="preserve">  # Code to </w:t>
      </w:r>
      <w:proofErr w:type="spellStart"/>
      <w:r w:rsidRPr="00584389">
        <w:rPr>
          <w:rStyle w:val="VerbatimChar"/>
          <w:rFonts w:asciiTheme="minorHAnsi" w:hAnsiTheme="minorHAnsi" w:cstheme="minorHAnsi"/>
          <w:b/>
          <w:bCs/>
        </w:rPr>
        <w:t>ouput</w:t>
      </w:r>
      <w:proofErr w:type="spellEnd"/>
      <w:r w:rsidRPr="00584389">
        <w:rPr>
          <w:rStyle w:val="VerbatimChar"/>
          <w:rFonts w:asciiTheme="minorHAnsi" w:hAnsiTheme="minorHAnsi" w:cstheme="minorHAnsi"/>
          <w:b/>
          <w:bCs/>
        </w:rPr>
        <w:t xml:space="preserve"> the chi-squared, degrees of freedom and p-value </w:t>
      </w:r>
      <w:r w:rsidRPr="00584389">
        <w:rPr>
          <w:rFonts w:asciiTheme="minorHAnsi" w:hAnsiTheme="minorHAnsi" w:cstheme="minorHAnsi"/>
          <w:b/>
          <w:bCs/>
        </w:rPr>
        <w:br/>
      </w:r>
      <w:r w:rsidRPr="00584389">
        <w:rPr>
          <w:rFonts w:asciiTheme="minorHAnsi" w:hAnsiTheme="minorHAnsi" w:cstheme="minorHAnsi"/>
          <w:b/>
          <w:bCs/>
        </w:rPr>
        <w:br/>
      </w:r>
      <w:r w:rsidRPr="00584389">
        <w:rPr>
          <w:rStyle w:val="VerbatimChar"/>
          <w:rFonts w:asciiTheme="minorHAnsi" w:hAnsiTheme="minorHAnsi" w:cstheme="minorHAnsi"/>
          <w:b/>
          <w:bCs/>
        </w:rPr>
        <w:t>}</w:t>
      </w:r>
      <w:r w:rsidRPr="00584389">
        <w:rPr>
          <w:rFonts w:asciiTheme="minorHAnsi" w:hAnsiTheme="minorHAnsi" w:cstheme="minorHAnsi"/>
          <w:b/>
          <w:bCs/>
        </w:rPr>
        <w:br/>
      </w:r>
      <w:r w:rsidRPr="00584389">
        <w:rPr>
          <w:rFonts w:asciiTheme="minorHAnsi" w:hAnsiTheme="minorHAnsi" w:cstheme="minorHAnsi"/>
          <w:b/>
          <w:bCs/>
        </w:rPr>
        <w:br/>
      </w:r>
      <w:proofErr w:type="spellStart"/>
      <w:r w:rsidRPr="00584389">
        <w:rPr>
          <w:rStyle w:val="VerbatimChar"/>
          <w:rFonts w:asciiTheme="minorHAnsi" w:hAnsiTheme="minorHAnsi" w:cstheme="minorHAnsi"/>
          <w:b/>
          <w:bCs/>
        </w:rPr>
        <w:t>chisq_function</w:t>
      </w:r>
      <w:proofErr w:type="spellEnd"/>
      <w:r w:rsidRPr="00584389">
        <w:rPr>
          <w:rStyle w:val="VerbatimChar"/>
          <w:rFonts w:asciiTheme="minorHAnsi" w:hAnsiTheme="minorHAnsi" w:cstheme="minorHAnsi"/>
          <w:b/>
          <w:bCs/>
        </w:rPr>
        <w:t>(</w:t>
      </w:r>
      <w:proofErr w:type="spellStart"/>
      <w:r w:rsidRPr="00584389">
        <w:rPr>
          <w:rStyle w:val="VerbatimChar"/>
          <w:rFonts w:asciiTheme="minorHAnsi" w:hAnsiTheme="minorHAnsi" w:cstheme="minorHAnsi"/>
          <w:b/>
          <w:bCs/>
        </w:rPr>
        <w:t>tbl</w:t>
      </w:r>
      <w:proofErr w:type="spellEnd"/>
      <w:r w:rsidRPr="00584389">
        <w:rPr>
          <w:rStyle w:val="VerbatimChar"/>
          <w:rFonts w:asciiTheme="minorHAnsi" w:hAnsiTheme="minorHAnsi" w:cstheme="minorHAnsi"/>
          <w:b/>
          <w:bCs/>
        </w:rPr>
        <w:t>)</w:t>
      </w:r>
    </w:p>
    <w:p w14:paraId="0FAFE282" w14:textId="77777777" w:rsidR="005F71F1" w:rsidRPr="00584389" w:rsidRDefault="005F71F1" w:rsidP="005F71F1">
      <w:pPr>
        <w:pStyle w:val="FirstParagraph"/>
        <w:rPr>
          <w:rFonts w:asciiTheme="minorHAnsi" w:hAnsiTheme="minorHAnsi" w:cstheme="minorHAnsi"/>
          <w:b/>
          <w:bCs/>
        </w:rPr>
      </w:pPr>
      <w:r w:rsidRPr="00584389">
        <w:rPr>
          <w:rFonts w:asciiTheme="minorHAnsi" w:hAnsiTheme="minorHAnsi" w:cstheme="minorHAnsi"/>
          <w:b/>
          <w:bCs/>
        </w:rPr>
        <w:t>You do not need to do anything with the below. It is provided only for demonstration purposes. In (5)(d), we know the size of the table - 3 x 2 - and write a function to match. Often, though, we’ll want to write functions that are flexible in some way.</w:t>
      </w:r>
    </w:p>
    <w:p w14:paraId="69914661" w14:textId="77777777" w:rsidR="005F71F1" w:rsidRPr="00584389" w:rsidRDefault="005F71F1" w:rsidP="005F71F1">
      <w:pPr>
        <w:pStyle w:val="BodyText"/>
        <w:rPr>
          <w:rFonts w:asciiTheme="minorHAnsi" w:hAnsiTheme="minorHAnsi" w:cstheme="minorHAnsi"/>
          <w:b/>
          <w:bCs/>
        </w:rPr>
      </w:pPr>
      <w:r w:rsidRPr="00584389">
        <w:rPr>
          <w:rFonts w:asciiTheme="minorHAnsi" w:hAnsiTheme="minorHAnsi" w:cstheme="minorHAnsi"/>
          <w:b/>
          <w:bCs/>
        </w:rPr>
        <w:t>``</w:t>
      </w:r>
      <w:proofErr w:type="gramStart"/>
      <w:r w:rsidRPr="00584389">
        <w:rPr>
          <w:rFonts w:asciiTheme="minorHAnsi" w:hAnsiTheme="minorHAnsi" w:cstheme="minorHAnsi"/>
          <w:b/>
          <w:bCs/>
        </w:rPr>
        <w:t>`{</w:t>
      </w:r>
      <w:proofErr w:type="gramEnd"/>
      <w:r w:rsidRPr="00584389">
        <w:rPr>
          <w:rFonts w:asciiTheme="minorHAnsi" w:hAnsiTheme="minorHAnsi" w:cstheme="minorHAnsi"/>
          <w:b/>
          <w:bCs/>
        </w:rPr>
        <w:t xml:space="preserve">r </w:t>
      </w:r>
      <w:proofErr w:type="spellStart"/>
      <w:r w:rsidRPr="00584389">
        <w:rPr>
          <w:rFonts w:asciiTheme="minorHAnsi" w:hAnsiTheme="minorHAnsi" w:cstheme="minorHAnsi"/>
          <w:b/>
          <w:bCs/>
        </w:rPr>
        <w:t>chisq_vectorized</w:t>
      </w:r>
      <w:proofErr w:type="spellEnd"/>
      <w:r w:rsidRPr="00584389">
        <w:rPr>
          <w:rFonts w:asciiTheme="minorHAnsi" w:hAnsiTheme="minorHAnsi" w:cstheme="minorHAnsi"/>
          <w:b/>
          <w:bCs/>
        </w:rPr>
        <w:t xml:space="preserve">} # Below is a function that should return the same values as </w:t>
      </w:r>
      <w:proofErr w:type="spellStart"/>
      <w:r w:rsidRPr="00584389">
        <w:rPr>
          <w:rFonts w:asciiTheme="minorHAnsi" w:hAnsiTheme="minorHAnsi" w:cstheme="minorHAnsi"/>
          <w:b/>
          <w:bCs/>
        </w:rPr>
        <w:t>chisq.test</w:t>
      </w:r>
      <w:proofErr w:type="spellEnd"/>
      <w:r w:rsidRPr="00584389">
        <w:rPr>
          <w:rFonts w:asciiTheme="minorHAnsi" w:hAnsiTheme="minorHAnsi" w:cstheme="minorHAnsi"/>
          <w:b/>
          <w:bCs/>
        </w:rPr>
        <w:t>() and your # function from (5)(d). Here, though, the function loops over the rows and columns # to calculate the expected values. Ideally, this function would work for any sized # table.</w:t>
      </w:r>
    </w:p>
    <w:p w14:paraId="0545D713" w14:textId="77777777" w:rsidR="005F71F1" w:rsidRPr="00584389" w:rsidRDefault="005F71F1" w:rsidP="00450DD9">
      <w:pPr>
        <w:pStyle w:val="BodyText"/>
        <w:rPr>
          <w:rFonts w:asciiTheme="minorHAnsi" w:hAnsiTheme="minorHAnsi" w:cstheme="minorHAnsi"/>
          <w:b/>
          <w:bCs/>
        </w:rPr>
      </w:pPr>
    </w:p>
    <w:p w14:paraId="2417125A" w14:textId="77777777" w:rsidR="00390A4A" w:rsidRPr="00584389" w:rsidRDefault="00390A4A" w:rsidP="00450DD9">
      <w:pPr>
        <w:pStyle w:val="BodyText"/>
        <w:rPr>
          <w:rFonts w:asciiTheme="minorHAnsi" w:hAnsiTheme="minorHAnsi" w:cstheme="minorHAnsi"/>
          <w:b/>
          <w:bCs/>
        </w:rPr>
      </w:pPr>
    </w:p>
    <w:p w14:paraId="072C9588"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  Chi-Squared Statistic: 9.086897</w:t>
      </w:r>
    </w:p>
    <w:p w14:paraId="54712B17" w14:textId="77777777" w:rsidR="00390A4A" w:rsidRPr="00584389" w:rsidRDefault="00390A4A" w:rsidP="00390A4A">
      <w:pPr>
        <w:pStyle w:val="BodyText"/>
        <w:rPr>
          <w:rFonts w:asciiTheme="minorHAnsi" w:hAnsiTheme="minorHAnsi" w:cstheme="minorHAnsi"/>
          <w:b/>
          <w:bCs/>
          <w:lang w:val="en-NG"/>
        </w:rPr>
      </w:pPr>
      <w:r w:rsidRPr="00584389">
        <w:rPr>
          <w:rFonts w:asciiTheme="minorHAnsi" w:hAnsiTheme="minorHAnsi" w:cstheme="minorHAnsi"/>
          <w:b/>
          <w:bCs/>
          <w:lang w:val="en-NG"/>
        </w:rPr>
        <w:t>  Degrees of Freedom: 2</w:t>
      </w:r>
    </w:p>
    <w:p w14:paraId="23B934AD" w14:textId="148F0366" w:rsidR="00390A4A" w:rsidRPr="00584389" w:rsidRDefault="00390A4A" w:rsidP="00390A4A">
      <w:pPr>
        <w:pStyle w:val="BodyText"/>
        <w:rPr>
          <w:rFonts w:asciiTheme="minorHAnsi" w:hAnsiTheme="minorHAnsi" w:cstheme="minorHAnsi"/>
          <w:b/>
          <w:bCs/>
        </w:rPr>
      </w:pPr>
      <w:r w:rsidRPr="00584389">
        <w:rPr>
          <w:rFonts w:asciiTheme="minorHAnsi" w:hAnsiTheme="minorHAnsi" w:cstheme="minorHAnsi"/>
          <w:b/>
          <w:bCs/>
          <w:lang w:val="en-NG"/>
        </w:rPr>
        <w:t>  P-Value: 0.01063667</w:t>
      </w:r>
    </w:p>
    <w:p w14:paraId="6358B397" w14:textId="77777777" w:rsidR="00450DD9" w:rsidRPr="00584389" w:rsidRDefault="00450DD9" w:rsidP="00450DD9">
      <w:pPr>
        <w:pStyle w:val="BodyText"/>
        <w:rPr>
          <w:rFonts w:asciiTheme="minorHAnsi" w:hAnsiTheme="minorHAnsi" w:cstheme="minorHAnsi"/>
          <w:b/>
          <w:bCs/>
        </w:rPr>
      </w:pPr>
    </w:p>
    <w:p w14:paraId="5CEE90D4" w14:textId="77777777" w:rsidR="00450DD9" w:rsidRPr="00584389" w:rsidRDefault="00450DD9" w:rsidP="00844A9B">
      <w:pPr>
        <w:pStyle w:val="Compact"/>
        <w:rPr>
          <w:rFonts w:asciiTheme="minorHAnsi" w:hAnsiTheme="minorHAnsi" w:cstheme="minorHAnsi"/>
          <w:b/>
          <w:bCs/>
        </w:rPr>
      </w:pPr>
    </w:p>
    <w:p w14:paraId="47370136" w14:textId="77777777" w:rsidR="00844A9B" w:rsidRPr="00584389" w:rsidRDefault="00844A9B" w:rsidP="00844A9B">
      <w:pPr>
        <w:pStyle w:val="BodyText"/>
        <w:rPr>
          <w:rFonts w:asciiTheme="minorHAnsi" w:hAnsiTheme="minorHAnsi" w:cstheme="minorHAnsi"/>
          <w:b/>
          <w:bCs/>
        </w:rPr>
      </w:pPr>
    </w:p>
    <w:p w14:paraId="2436598C" w14:textId="77777777" w:rsidR="001E7919" w:rsidRPr="00584389" w:rsidRDefault="001E7919" w:rsidP="001E7919">
      <w:pPr>
        <w:pStyle w:val="BodyText"/>
        <w:rPr>
          <w:rFonts w:asciiTheme="minorHAnsi" w:hAnsiTheme="minorHAnsi" w:cstheme="minorHAnsi"/>
          <w:b/>
          <w:bCs/>
        </w:rPr>
      </w:pPr>
      <w:r w:rsidRPr="00584389">
        <w:rPr>
          <w:rFonts w:asciiTheme="minorHAnsi" w:hAnsiTheme="minorHAnsi" w:cstheme="minorHAnsi"/>
          <w:b/>
          <w:bCs/>
        </w:rPr>
        <w:br/>
      </w:r>
    </w:p>
    <w:p w14:paraId="54161D09" w14:textId="77777777" w:rsidR="001E7919" w:rsidRPr="00584389" w:rsidRDefault="001E7919" w:rsidP="001E7919">
      <w:pPr>
        <w:pStyle w:val="BodyText"/>
        <w:rPr>
          <w:rFonts w:asciiTheme="minorHAnsi" w:hAnsiTheme="minorHAnsi" w:cstheme="minorHAnsi"/>
          <w:b/>
          <w:bCs/>
        </w:rPr>
      </w:pPr>
    </w:p>
    <w:p w14:paraId="6F64BF8D" w14:textId="77777777" w:rsidR="00F9418D" w:rsidRPr="00584389" w:rsidRDefault="00F9418D">
      <w:pPr>
        <w:rPr>
          <w:rFonts w:cstheme="minorHAnsi"/>
          <w:b/>
          <w:bCs/>
        </w:rPr>
      </w:pPr>
    </w:p>
    <w:sectPr w:rsidR="00F9418D" w:rsidRPr="005843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font309">
    <w:altName w:val="Times New Roman"/>
    <w:charset w:val="01"/>
    <w:family w:val="auto"/>
    <w:pitch w:val="variable"/>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6"/>
    <w:multiLevelType w:val="multilevel"/>
    <w:tmpl w:val="00000006"/>
    <w:lvl w:ilvl="0">
      <w:start w:val="2"/>
      <w:numFmt w:val="lowerRoman"/>
      <w:lvlText w:val="(%1)"/>
      <w:lvlJc w:val="left"/>
      <w:pPr>
        <w:tabs>
          <w:tab w:val="num" w:pos="0"/>
        </w:tabs>
        <w:ind w:left="720" w:hanging="480"/>
      </w:pPr>
    </w:lvl>
    <w:lvl w:ilvl="1">
      <w:start w:val="2"/>
      <w:numFmt w:val="lowerRoman"/>
      <w:lvlText w:val="(%2)"/>
      <w:lvlJc w:val="left"/>
      <w:pPr>
        <w:tabs>
          <w:tab w:val="num" w:pos="0"/>
        </w:tabs>
        <w:ind w:left="1440" w:hanging="480"/>
      </w:pPr>
    </w:lvl>
    <w:lvl w:ilvl="2">
      <w:start w:val="2"/>
      <w:numFmt w:val="lowerRoman"/>
      <w:lvlText w:val="(%3)"/>
      <w:lvlJc w:val="left"/>
      <w:pPr>
        <w:tabs>
          <w:tab w:val="num" w:pos="0"/>
        </w:tabs>
        <w:ind w:left="2160" w:hanging="480"/>
      </w:pPr>
    </w:lvl>
    <w:lvl w:ilvl="3">
      <w:start w:val="2"/>
      <w:numFmt w:val="lowerRoman"/>
      <w:lvlText w:val="(%4)"/>
      <w:lvlJc w:val="left"/>
      <w:pPr>
        <w:tabs>
          <w:tab w:val="num" w:pos="0"/>
        </w:tabs>
        <w:ind w:left="2880" w:hanging="480"/>
      </w:pPr>
    </w:lvl>
    <w:lvl w:ilvl="4">
      <w:start w:val="2"/>
      <w:numFmt w:val="lowerRoman"/>
      <w:lvlText w:val="(%5)"/>
      <w:lvlJc w:val="left"/>
      <w:pPr>
        <w:tabs>
          <w:tab w:val="num" w:pos="0"/>
        </w:tabs>
        <w:ind w:left="3600" w:hanging="480"/>
      </w:pPr>
    </w:lvl>
    <w:lvl w:ilvl="5">
      <w:start w:val="2"/>
      <w:numFmt w:val="lowerRoman"/>
      <w:lvlText w:val="(%6)"/>
      <w:lvlJc w:val="left"/>
      <w:pPr>
        <w:tabs>
          <w:tab w:val="num" w:pos="0"/>
        </w:tabs>
        <w:ind w:left="4320" w:hanging="480"/>
      </w:pPr>
    </w:lvl>
    <w:lvl w:ilvl="6">
      <w:start w:val="2"/>
      <w:numFmt w:val="lowerRoman"/>
      <w:lvlText w:val="(%7)"/>
      <w:lvlJc w:val="left"/>
      <w:pPr>
        <w:tabs>
          <w:tab w:val="num" w:pos="0"/>
        </w:tabs>
        <w:ind w:left="5040" w:hanging="480"/>
      </w:pPr>
    </w:lvl>
    <w:lvl w:ilvl="7">
      <w:start w:val="2"/>
      <w:numFmt w:val="lowerRoman"/>
      <w:lvlText w:val="(%8)"/>
      <w:lvlJc w:val="left"/>
      <w:pPr>
        <w:tabs>
          <w:tab w:val="num" w:pos="0"/>
        </w:tabs>
        <w:ind w:left="5760" w:hanging="480"/>
      </w:pPr>
    </w:lvl>
    <w:lvl w:ilvl="8">
      <w:start w:val="2"/>
      <w:numFmt w:val="lowerRoman"/>
      <w:lvlText w:val="(%9)"/>
      <w:lvlJc w:val="left"/>
      <w:pPr>
        <w:tabs>
          <w:tab w:val="num" w:pos="0"/>
        </w:tabs>
        <w:ind w:left="6480" w:hanging="480"/>
      </w:pPr>
    </w:lvl>
  </w:abstractNum>
  <w:abstractNum w:abstractNumId="1" w15:restartNumberingAfterBreak="0">
    <w:nsid w:val="00000007"/>
    <w:multiLevelType w:val="multilevel"/>
    <w:tmpl w:val="00000007"/>
    <w:lvl w:ilvl="0">
      <w:start w:val="4"/>
      <w:numFmt w:val="lowerRoman"/>
      <w:lvlText w:val="(%1)"/>
      <w:lvlJc w:val="left"/>
      <w:pPr>
        <w:tabs>
          <w:tab w:val="num" w:pos="0"/>
        </w:tabs>
        <w:ind w:left="720" w:hanging="480"/>
      </w:pPr>
    </w:lvl>
    <w:lvl w:ilvl="1">
      <w:start w:val="4"/>
      <w:numFmt w:val="lowerRoman"/>
      <w:lvlText w:val="(%2)"/>
      <w:lvlJc w:val="left"/>
      <w:pPr>
        <w:tabs>
          <w:tab w:val="num" w:pos="0"/>
        </w:tabs>
        <w:ind w:left="1440" w:hanging="480"/>
      </w:pPr>
    </w:lvl>
    <w:lvl w:ilvl="2">
      <w:start w:val="4"/>
      <w:numFmt w:val="lowerRoman"/>
      <w:lvlText w:val="(%3)"/>
      <w:lvlJc w:val="left"/>
      <w:pPr>
        <w:tabs>
          <w:tab w:val="num" w:pos="0"/>
        </w:tabs>
        <w:ind w:left="2160" w:hanging="480"/>
      </w:pPr>
    </w:lvl>
    <w:lvl w:ilvl="3">
      <w:start w:val="4"/>
      <w:numFmt w:val="lowerRoman"/>
      <w:lvlText w:val="(%4)"/>
      <w:lvlJc w:val="left"/>
      <w:pPr>
        <w:tabs>
          <w:tab w:val="num" w:pos="0"/>
        </w:tabs>
        <w:ind w:left="2880" w:hanging="480"/>
      </w:pPr>
    </w:lvl>
    <w:lvl w:ilvl="4">
      <w:start w:val="4"/>
      <w:numFmt w:val="lowerRoman"/>
      <w:lvlText w:val="(%5)"/>
      <w:lvlJc w:val="left"/>
      <w:pPr>
        <w:tabs>
          <w:tab w:val="num" w:pos="0"/>
        </w:tabs>
        <w:ind w:left="3600" w:hanging="480"/>
      </w:pPr>
    </w:lvl>
    <w:lvl w:ilvl="5">
      <w:start w:val="4"/>
      <w:numFmt w:val="lowerRoman"/>
      <w:lvlText w:val="(%6)"/>
      <w:lvlJc w:val="left"/>
      <w:pPr>
        <w:tabs>
          <w:tab w:val="num" w:pos="0"/>
        </w:tabs>
        <w:ind w:left="4320" w:hanging="480"/>
      </w:pPr>
    </w:lvl>
    <w:lvl w:ilvl="6">
      <w:start w:val="4"/>
      <w:numFmt w:val="lowerRoman"/>
      <w:lvlText w:val="(%7)"/>
      <w:lvlJc w:val="left"/>
      <w:pPr>
        <w:tabs>
          <w:tab w:val="num" w:pos="0"/>
        </w:tabs>
        <w:ind w:left="5040" w:hanging="480"/>
      </w:pPr>
    </w:lvl>
    <w:lvl w:ilvl="7">
      <w:start w:val="4"/>
      <w:numFmt w:val="lowerRoman"/>
      <w:lvlText w:val="(%8)"/>
      <w:lvlJc w:val="left"/>
      <w:pPr>
        <w:tabs>
          <w:tab w:val="num" w:pos="0"/>
        </w:tabs>
        <w:ind w:left="5760" w:hanging="480"/>
      </w:pPr>
    </w:lvl>
    <w:lvl w:ilvl="8">
      <w:start w:val="4"/>
      <w:numFmt w:val="lowerRoman"/>
      <w:lvlText w:val="(%9)"/>
      <w:lvlJc w:val="left"/>
      <w:pPr>
        <w:tabs>
          <w:tab w:val="num" w:pos="0"/>
        </w:tabs>
        <w:ind w:left="6480" w:hanging="480"/>
      </w:pPr>
    </w:lvl>
  </w:abstractNum>
  <w:abstractNum w:abstractNumId="2" w15:restartNumberingAfterBreak="0">
    <w:nsid w:val="00000009"/>
    <w:multiLevelType w:val="multilevel"/>
    <w:tmpl w:val="00000009"/>
    <w:lvl w:ilvl="0">
      <w:start w:val="2"/>
      <w:numFmt w:val="lowerRoman"/>
      <w:lvlText w:val="(%1)"/>
      <w:lvlJc w:val="left"/>
      <w:pPr>
        <w:tabs>
          <w:tab w:val="num" w:pos="0"/>
        </w:tabs>
        <w:ind w:left="720" w:hanging="480"/>
      </w:pPr>
    </w:lvl>
    <w:lvl w:ilvl="1">
      <w:start w:val="2"/>
      <w:numFmt w:val="lowerRoman"/>
      <w:lvlText w:val="(%2)"/>
      <w:lvlJc w:val="left"/>
      <w:pPr>
        <w:tabs>
          <w:tab w:val="num" w:pos="0"/>
        </w:tabs>
        <w:ind w:left="1440" w:hanging="480"/>
      </w:pPr>
    </w:lvl>
    <w:lvl w:ilvl="2">
      <w:start w:val="2"/>
      <w:numFmt w:val="lowerRoman"/>
      <w:lvlText w:val="(%3)"/>
      <w:lvlJc w:val="left"/>
      <w:pPr>
        <w:tabs>
          <w:tab w:val="num" w:pos="0"/>
        </w:tabs>
        <w:ind w:left="2160" w:hanging="480"/>
      </w:pPr>
    </w:lvl>
    <w:lvl w:ilvl="3">
      <w:start w:val="2"/>
      <w:numFmt w:val="lowerRoman"/>
      <w:lvlText w:val="(%4)"/>
      <w:lvlJc w:val="left"/>
      <w:pPr>
        <w:tabs>
          <w:tab w:val="num" w:pos="0"/>
        </w:tabs>
        <w:ind w:left="2880" w:hanging="480"/>
      </w:pPr>
    </w:lvl>
    <w:lvl w:ilvl="4">
      <w:start w:val="2"/>
      <w:numFmt w:val="lowerRoman"/>
      <w:lvlText w:val="(%5)"/>
      <w:lvlJc w:val="left"/>
      <w:pPr>
        <w:tabs>
          <w:tab w:val="num" w:pos="0"/>
        </w:tabs>
        <w:ind w:left="3600" w:hanging="480"/>
      </w:pPr>
    </w:lvl>
    <w:lvl w:ilvl="5">
      <w:start w:val="2"/>
      <w:numFmt w:val="lowerRoman"/>
      <w:lvlText w:val="(%6)"/>
      <w:lvlJc w:val="left"/>
      <w:pPr>
        <w:tabs>
          <w:tab w:val="num" w:pos="0"/>
        </w:tabs>
        <w:ind w:left="4320" w:hanging="480"/>
      </w:pPr>
    </w:lvl>
    <w:lvl w:ilvl="6">
      <w:start w:val="2"/>
      <w:numFmt w:val="lowerRoman"/>
      <w:lvlText w:val="(%7)"/>
      <w:lvlJc w:val="left"/>
      <w:pPr>
        <w:tabs>
          <w:tab w:val="num" w:pos="0"/>
        </w:tabs>
        <w:ind w:left="5040" w:hanging="480"/>
      </w:pPr>
    </w:lvl>
    <w:lvl w:ilvl="7">
      <w:start w:val="2"/>
      <w:numFmt w:val="lowerRoman"/>
      <w:lvlText w:val="(%8)"/>
      <w:lvlJc w:val="left"/>
      <w:pPr>
        <w:tabs>
          <w:tab w:val="num" w:pos="0"/>
        </w:tabs>
        <w:ind w:left="5760" w:hanging="480"/>
      </w:pPr>
    </w:lvl>
    <w:lvl w:ilvl="8">
      <w:start w:val="2"/>
      <w:numFmt w:val="lowerRoman"/>
      <w:lvlText w:val="(%9)"/>
      <w:lvlJc w:val="left"/>
      <w:pPr>
        <w:tabs>
          <w:tab w:val="num" w:pos="0"/>
        </w:tabs>
        <w:ind w:left="6480" w:hanging="480"/>
      </w:pPr>
    </w:lvl>
  </w:abstractNum>
  <w:abstractNum w:abstractNumId="3" w15:restartNumberingAfterBreak="0">
    <w:nsid w:val="009F0739"/>
    <w:multiLevelType w:val="multilevel"/>
    <w:tmpl w:val="A6AE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D01CEA"/>
    <w:multiLevelType w:val="multilevel"/>
    <w:tmpl w:val="0882B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D522C4"/>
    <w:multiLevelType w:val="multilevel"/>
    <w:tmpl w:val="9D66F01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Cambria" w:hAnsi="Cambria" w:hint="default"/>
        <w:sz w:val="24"/>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43666D"/>
    <w:multiLevelType w:val="hybridMultilevel"/>
    <w:tmpl w:val="E790370C"/>
    <w:lvl w:ilvl="0" w:tplc="121C25FE">
      <w:start w:val="1"/>
      <w:numFmt w:val="lowerLetter"/>
      <w:lvlText w:val="%1)"/>
      <w:lvlJc w:val="left"/>
      <w:pPr>
        <w:ind w:left="720" w:hanging="360"/>
      </w:pPr>
      <w:rPr>
        <w:rFonts w:ascii="Cambria" w:hAnsi="Cambria" w:hint="default"/>
        <w:sz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541648C"/>
    <w:multiLevelType w:val="multilevel"/>
    <w:tmpl w:val="416E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A61F4"/>
    <w:multiLevelType w:val="hybridMultilevel"/>
    <w:tmpl w:val="138E6AE4"/>
    <w:lvl w:ilvl="0" w:tplc="E708A792">
      <w:start w:val="1"/>
      <w:numFmt w:val="decimal"/>
      <w:lvlText w:val="%1."/>
      <w:lvlJc w:val="left"/>
      <w:pPr>
        <w:ind w:left="720" w:hanging="360"/>
      </w:pPr>
      <w:rPr>
        <w:rFonts w:ascii="Cambria" w:hAnsi="Cambria" w:hint="default"/>
        <w:sz w:val="24"/>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2AF1B2A"/>
    <w:multiLevelType w:val="hybridMultilevel"/>
    <w:tmpl w:val="BF98D58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D2347B"/>
    <w:multiLevelType w:val="multilevel"/>
    <w:tmpl w:val="130A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3B4A72"/>
    <w:multiLevelType w:val="multilevel"/>
    <w:tmpl w:val="6CDA4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163B9D"/>
    <w:multiLevelType w:val="multilevel"/>
    <w:tmpl w:val="860E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7560164">
    <w:abstractNumId w:val="0"/>
  </w:num>
  <w:num w:numId="2" w16cid:durableId="636640260">
    <w:abstractNumId w:val="1"/>
  </w:num>
  <w:num w:numId="3" w16cid:durableId="1075324712">
    <w:abstractNumId w:val="9"/>
  </w:num>
  <w:num w:numId="4" w16cid:durableId="1818305146">
    <w:abstractNumId w:val="2"/>
  </w:num>
  <w:num w:numId="5" w16cid:durableId="778961135">
    <w:abstractNumId w:val="8"/>
  </w:num>
  <w:num w:numId="6" w16cid:durableId="1542087816">
    <w:abstractNumId w:val="6"/>
  </w:num>
  <w:num w:numId="7" w16cid:durableId="315577065">
    <w:abstractNumId w:val="3"/>
  </w:num>
  <w:num w:numId="8" w16cid:durableId="1588147665">
    <w:abstractNumId w:val="5"/>
  </w:num>
  <w:num w:numId="9" w16cid:durableId="403721306">
    <w:abstractNumId w:val="11"/>
  </w:num>
  <w:num w:numId="10" w16cid:durableId="1871259009">
    <w:abstractNumId w:val="10"/>
  </w:num>
  <w:num w:numId="11" w16cid:durableId="354692929">
    <w:abstractNumId w:val="4"/>
  </w:num>
  <w:num w:numId="12" w16cid:durableId="1069886001">
    <w:abstractNumId w:val="7"/>
  </w:num>
  <w:num w:numId="13" w16cid:durableId="158750066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919"/>
    <w:rsid w:val="0004797F"/>
    <w:rsid w:val="000B2420"/>
    <w:rsid w:val="000D0111"/>
    <w:rsid w:val="0017135D"/>
    <w:rsid w:val="001E7919"/>
    <w:rsid w:val="002462E7"/>
    <w:rsid w:val="00303E68"/>
    <w:rsid w:val="00322F63"/>
    <w:rsid w:val="0037160C"/>
    <w:rsid w:val="00390A4A"/>
    <w:rsid w:val="003B48EC"/>
    <w:rsid w:val="00450DD9"/>
    <w:rsid w:val="004861BA"/>
    <w:rsid w:val="00554F25"/>
    <w:rsid w:val="00584389"/>
    <w:rsid w:val="005F71F1"/>
    <w:rsid w:val="007B1A49"/>
    <w:rsid w:val="00844A9B"/>
    <w:rsid w:val="00845E3D"/>
    <w:rsid w:val="00881C27"/>
    <w:rsid w:val="00962A0E"/>
    <w:rsid w:val="00AB2943"/>
    <w:rsid w:val="00B82AD4"/>
    <w:rsid w:val="00C97C1F"/>
    <w:rsid w:val="00E55C9D"/>
    <w:rsid w:val="00F53BA4"/>
    <w:rsid w:val="00F850BD"/>
    <w:rsid w:val="00F9019D"/>
    <w:rsid w:val="00F94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5317A"/>
  <w15:docId w15:val="{8A785E38-8153-423A-9549-12CD32A37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next w:val="BodyText"/>
    <w:link w:val="Heading5Char"/>
    <w:qFormat/>
    <w:rsid w:val="001E7919"/>
    <w:pPr>
      <w:keepNext/>
      <w:keepLines/>
      <w:suppressAutoHyphens/>
      <w:spacing w:before="200" w:after="0" w:line="240" w:lineRule="auto"/>
      <w:outlineLvl w:val="4"/>
    </w:pPr>
    <w:rPr>
      <w:rFonts w:ascii="Calibri" w:eastAsia="font309" w:hAnsi="Calibri" w:cs="font309"/>
      <w:iCs/>
      <w:color w:val="4F81B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basedOn w:val="BodyTextChar"/>
    <w:rsid w:val="001E7919"/>
    <w:rPr>
      <w:rFonts w:ascii="Consolas" w:eastAsia="Cambria" w:hAnsi="Consolas" w:cs="font309"/>
      <w:sz w:val="22"/>
      <w:szCs w:val="24"/>
    </w:rPr>
  </w:style>
  <w:style w:type="paragraph" w:styleId="BodyText">
    <w:name w:val="Body Text"/>
    <w:basedOn w:val="Normal"/>
    <w:link w:val="BodyTextChar"/>
    <w:rsid w:val="001E7919"/>
    <w:pPr>
      <w:suppressAutoHyphens/>
      <w:spacing w:before="180" w:after="180" w:line="240" w:lineRule="auto"/>
    </w:pPr>
    <w:rPr>
      <w:rFonts w:ascii="Cambria" w:eastAsia="Cambria" w:hAnsi="Cambria" w:cs="font309"/>
      <w:sz w:val="24"/>
      <w:szCs w:val="24"/>
    </w:rPr>
  </w:style>
  <w:style w:type="character" w:customStyle="1" w:styleId="BodyTextChar">
    <w:name w:val="Body Text Char"/>
    <w:basedOn w:val="DefaultParagraphFont"/>
    <w:link w:val="BodyText"/>
    <w:rsid w:val="001E7919"/>
    <w:rPr>
      <w:rFonts w:ascii="Cambria" w:eastAsia="Cambria" w:hAnsi="Cambria" w:cs="font309"/>
      <w:sz w:val="24"/>
      <w:szCs w:val="24"/>
    </w:rPr>
  </w:style>
  <w:style w:type="paragraph" w:customStyle="1" w:styleId="FirstParagraph">
    <w:name w:val="First Paragraph"/>
    <w:basedOn w:val="BodyText"/>
    <w:next w:val="BodyText"/>
    <w:rsid w:val="001E7919"/>
  </w:style>
  <w:style w:type="paragraph" w:customStyle="1" w:styleId="Compact">
    <w:name w:val="Compact"/>
    <w:basedOn w:val="BodyText"/>
    <w:rsid w:val="001E7919"/>
    <w:pPr>
      <w:spacing w:before="36" w:after="36"/>
    </w:pPr>
  </w:style>
  <w:style w:type="paragraph" w:customStyle="1" w:styleId="SourceCode">
    <w:name w:val="Source Code"/>
    <w:basedOn w:val="Normal"/>
    <w:rsid w:val="001E7919"/>
    <w:pPr>
      <w:suppressAutoHyphens/>
      <w:spacing w:line="240" w:lineRule="auto"/>
    </w:pPr>
    <w:rPr>
      <w:rFonts w:ascii="Cambria" w:eastAsia="Cambria" w:hAnsi="Cambria" w:cs="font309"/>
      <w:sz w:val="24"/>
      <w:szCs w:val="24"/>
    </w:rPr>
  </w:style>
  <w:style w:type="character" w:customStyle="1" w:styleId="Heading5Char">
    <w:name w:val="Heading 5 Char"/>
    <w:basedOn w:val="DefaultParagraphFont"/>
    <w:link w:val="Heading5"/>
    <w:rsid w:val="001E7919"/>
    <w:rPr>
      <w:rFonts w:ascii="Calibri" w:eastAsia="font309" w:hAnsi="Calibri" w:cs="font309"/>
      <w:iCs/>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59637">
      <w:bodyDiv w:val="1"/>
      <w:marLeft w:val="0"/>
      <w:marRight w:val="0"/>
      <w:marTop w:val="0"/>
      <w:marBottom w:val="0"/>
      <w:divBdr>
        <w:top w:val="none" w:sz="0" w:space="0" w:color="auto"/>
        <w:left w:val="none" w:sz="0" w:space="0" w:color="auto"/>
        <w:bottom w:val="none" w:sz="0" w:space="0" w:color="auto"/>
        <w:right w:val="none" w:sz="0" w:space="0" w:color="auto"/>
      </w:divBdr>
    </w:div>
    <w:div w:id="207645618">
      <w:bodyDiv w:val="1"/>
      <w:marLeft w:val="0"/>
      <w:marRight w:val="0"/>
      <w:marTop w:val="0"/>
      <w:marBottom w:val="0"/>
      <w:divBdr>
        <w:top w:val="none" w:sz="0" w:space="0" w:color="auto"/>
        <w:left w:val="none" w:sz="0" w:space="0" w:color="auto"/>
        <w:bottom w:val="none" w:sz="0" w:space="0" w:color="auto"/>
        <w:right w:val="none" w:sz="0" w:space="0" w:color="auto"/>
      </w:divBdr>
    </w:div>
    <w:div w:id="236135921">
      <w:bodyDiv w:val="1"/>
      <w:marLeft w:val="0"/>
      <w:marRight w:val="0"/>
      <w:marTop w:val="0"/>
      <w:marBottom w:val="0"/>
      <w:divBdr>
        <w:top w:val="none" w:sz="0" w:space="0" w:color="auto"/>
        <w:left w:val="none" w:sz="0" w:space="0" w:color="auto"/>
        <w:bottom w:val="none" w:sz="0" w:space="0" w:color="auto"/>
        <w:right w:val="none" w:sz="0" w:space="0" w:color="auto"/>
      </w:divBdr>
    </w:div>
    <w:div w:id="266156734">
      <w:bodyDiv w:val="1"/>
      <w:marLeft w:val="0"/>
      <w:marRight w:val="0"/>
      <w:marTop w:val="0"/>
      <w:marBottom w:val="0"/>
      <w:divBdr>
        <w:top w:val="none" w:sz="0" w:space="0" w:color="auto"/>
        <w:left w:val="none" w:sz="0" w:space="0" w:color="auto"/>
        <w:bottom w:val="none" w:sz="0" w:space="0" w:color="auto"/>
        <w:right w:val="none" w:sz="0" w:space="0" w:color="auto"/>
      </w:divBdr>
    </w:div>
    <w:div w:id="397486251">
      <w:bodyDiv w:val="1"/>
      <w:marLeft w:val="0"/>
      <w:marRight w:val="0"/>
      <w:marTop w:val="0"/>
      <w:marBottom w:val="0"/>
      <w:divBdr>
        <w:top w:val="none" w:sz="0" w:space="0" w:color="auto"/>
        <w:left w:val="none" w:sz="0" w:space="0" w:color="auto"/>
        <w:bottom w:val="none" w:sz="0" w:space="0" w:color="auto"/>
        <w:right w:val="none" w:sz="0" w:space="0" w:color="auto"/>
      </w:divBdr>
    </w:div>
    <w:div w:id="425737576">
      <w:bodyDiv w:val="1"/>
      <w:marLeft w:val="0"/>
      <w:marRight w:val="0"/>
      <w:marTop w:val="0"/>
      <w:marBottom w:val="0"/>
      <w:divBdr>
        <w:top w:val="none" w:sz="0" w:space="0" w:color="auto"/>
        <w:left w:val="none" w:sz="0" w:space="0" w:color="auto"/>
        <w:bottom w:val="none" w:sz="0" w:space="0" w:color="auto"/>
        <w:right w:val="none" w:sz="0" w:space="0" w:color="auto"/>
      </w:divBdr>
    </w:div>
    <w:div w:id="524831310">
      <w:bodyDiv w:val="1"/>
      <w:marLeft w:val="0"/>
      <w:marRight w:val="0"/>
      <w:marTop w:val="0"/>
      <w:marBottom w:val="0"/>
      <w:divBdr>
        <w:top w:val="none" w:sz="0" w:space="0" w:color="auto"/>
        <w:left w:val="none" w:sz="0" w:space="0" w:color="auto"/>
        <w:bottom w:val="none" w:sz="0" w:space="0" w:color="auto"/>
        <w:right w:val="none" w:sz="0" w:space="0" w:color="auto"/>
      </w:divBdr>
    </w:div>
    <w:div w:id="976452974">
      <w:bodyDiv w:val="1"/>
      <w:marLeft w:val="0"/>
      <w:marRight w:val="0"/>
      <w:marTop w:val="0"/>
      <w:marBottom w:val="0"/>
      <w:divBdr>
        <w:top w:val="none" w:sz="0" w:space="0" w:color="auto"/>
        <w:left w:val="none" w:sz="0" w:space="0" w:color="auto"/>
        <w:bottom w:val="none" w:sz="0" w:space="0" w:color="auto"/>
        <w:right w:val="none" w:sz="0" w:space="0" w:color="auto"/>
      </w:divBdr>
    </w:div>
    <w:div w:id="1139493984">
      <w:bodyDiv w:val="1"/>
      <w:marLeft w:val="0"/>
      <w:marRight w:val="0"/>
      <w:marTop w:val="0"/>
      <w:marBottom w:val="0"/>
      <w:divBdr>
        <w:top w:val="none" w:sz="0" w:space="0" w:color="auto"/>
        <w:left w:val="none" w:sz="0" w:space="0" w:color="auto"/>
        <w:bottom w:val="none" w:sz="0" w:space="0" w:color="auto"/>
        <w:right w:val="none" w:sz="0" w:space="0" w:color="auto"/>
      </w:divBdr>
    </w:div>
    <w:div w:id="1325208539">
      <w:bodyDiv w:val="1"/>
      <w:marLeft w:val="0"/>
      <w:marRight w:val="0"/>
      <w:marTop w:val="0"/>
      <w:marBottom w:val="0"/>
      <w:divBdr>
        <w:top w:val="none" w:sz="0" w:space="0" w:color="auto"/>
        <w:left w:val="none" w:sz="0" w:space="0" w:color="auto"/>
        <w:bottom w:val="none" w:sz="0" w:space="0" w:color="auto"/>
        <w:right w:val="none" w:sz="0" w:space="0" w:color="auto"/>
      </w:divBdr>
    </w:div>
    <w:div w:id="1363170049">
      <w:bodyDiv w:val="1"/>
      <w:marLeft w:val="0"/>
      <w:marRight w:val="0"/>
      <w:marTop w:val="0"/>
      <w:marBottom w:val="0"/>
      <w:divBdr>
        <w:top w:val="none" w:sz="0" w:space="0" w:color="auto"/>
        <w:left w:val="none" w:sz="0" w:space="0" w:color="auto"/>
        <w:bottom w:val="none" w:sz="0" w:space="0" w:color="auto"/>
        <w:right w:val="none" w:sz="0" w:space="0" w:color="auto"/>
      </w:divBdr>
    </w:div>
    <w:div w:id="1399866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2540</Words>
  <Characters>14478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Emmanuel Oberabor</cp:lastModifiedBy>
  <cp:revision>2</cp:revision>
  <dcterms:created xsi:type="dcterms:W3CDTF">2025-01-13T09:59:00Z</dcterms:created>
  <dcterms:modified xsi:type="dcterms:W3CDTF">2025-01-13T09:59:00Z</dcterms:modified>
</cp:coreProperties>
</file>